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46AF" w14:textId="77777777" w:rsidR="0044577E" w:rsidRDefault="0044577E" w:rsidP="00105F3C">
      <w:pPr>
        <w:ind w:left="180" w:firstLine="540"/>
        <w:jc w:val="both"/>
        <w:rPr>
          <w:rFonts w:ascii="Copperplate Gothic Light" w:hAnsi="Copperplate Gothic Light" w:cs="Times New Roman"/>
          <w:b/>
          <w:bCs/>
          <w:sz w:val="28"/>
          <w:szCs w:val="28"/>
          <w:u w:val="single"/>
        </w:rPr>
      </w:pPr>
    </w:p>
    <w:p w14:paraId="022F3723" w14:textId="77777777" w:rsidR="0044577E" w:rsidRDefault="0044577E" w:rsidP="00105F3C">
      <w:pPr>
        <w:ind w:left="180" w:firstLine="540"/>
        <w:jc w:val="both"/>
        <w:rPr>
          <w:rFonts w:ascii="Copperplate Gothic Light" w:hAnsi="Copperplate Gothic Light" w:cs="Times New Roman"/>
          <w:b/>
          <w:bCs/>
          <w:sz w:val="28"/>
          <w:szCs w:val="28"/>
          <w:u w:val="single"/>
        </w:rPr>
      </w:pPr>
    </w:p>
    <w:p w14:paraId="332A2565" w14:textId="77777777" w:rsidR="0044577E" w:rsidRDefault="0044577E" w:rsidP="00105F3C">
      <w:pPr>
        <w:ind w:left="180" w:firstLine="540"/>
        <w:jc w:val="both"/>
        <w:rPr>
          <w:rFonts w:ascii="Copperplate Gothic Light" w:hAnsi="Copperplate Gothic Light" w:cs="Times New Roman"/>
          <w:b/>
          <w:bCs/>
          <w:sz w:val="28"/>
          <w:szCs w:val="28"/>
          <w:u w:val="single"/>
        </w:rPr>
      </w:pPr>
    </w:p>
    <w:p w14:paraId="1CF4288C" w14:textId="5D997DC2" w:rsidR="00EA56F8" w:rsidRPr="00016A92" w:rsidRDefault="00EF09A7" w:rsidP="00105F3C">
      <w:pPr>
        <w:ind w:left="180" w:firstLine="540"/>
        <w:jc w:val="both"/>
        <w:rPr>
          <w:rFonts w:ascii="Copperplate Gothic Light" w:hAnsi="Copperplate Gothic Light" w:cs="Times New Roman"/>
          <w:b/>
          <w:bCs/>
          <w:sz w:val="28"/>
          <w:szCs w:val="28"/>
          <w:u w:val="single"/>
        </w:rPr>
      </w:pPr>
      <w:r>
        <w:rPr>
          <w:rFonts w:ascii="Copperplate Gothic Light" w:hAnsi="Copperplate Gothic Light" w:cs="Times New Roman"/>
          <w:b/>
          <w:bCs/>
          <w:sz w:val="28"/>
          <w:szCs w:val="28"/>
          <w:u w:val="single"/>
        </w:rPr>
        <w:t xml:space="preserve">SAP </w:t>
      </w:r>
      <w:r w:rsidR="0056617E">
        <w:rPr>
          <w:rFonts w:ascii="Copperplate Gothic Light" w:hAnsi="Copperplate Gothic Light" w:cs="Times New Roman"/>
          <w:b/>
          <w:bCs/>
          <w:sz w:val="28"/>
          <w:szCs w:val="28"/>
          <w:u w:val="single"/>
        </w:rPr>
        <w:t>BOM C</w:t>
      </w:r>
      <w:r w:rsidR="00A220C5">
        <w:rPr>
          <w:rFonts w:ascii="Copperplate Gothic Light" w:hAnsi="Copperplate Gothic Light" w:cs="Times New Roman"/>
          <w:b/>
          <w:bCs/>
          <w:sz w:val="28"/>
          <w:szCs w:val="28"/>
          <w:u w:val="single"/>
        </w:rPr>
        <w:t>REATION - COPY</w:t>
      </w:r>
      <w:r w:rsidR="000459A6" w:rsidRPr="00016A92">
        <w:rPr>
          <w:rFonts w:ascii="Copperplate Gothic Light" w:hAnsi="Copperplate Gothic Light" w:cs="Times New Roman"/>
          <w:b/>
          <w:bCs/>
          <w:sz w:val="28"/>
          <w:szCs w:val="28"/>
          <w:u w:val="single"/>
        </w:rPr>
        <w:t xml:space="preserve"> </w:t>
      </w:r>
      <w:r w:rsidR="008E0936" w:rsidRPr="00016A92">
        <w:rPr>
          <w:rFonts w:ascii="Copperplate Gothic Light" w:hAnsi="Copperplate Gothic Light" w:cs="Times New Roman"/>
          <w:b/>
          <w:bCs/>
          <w:sz w:val="28"/>
          <w:szCs w:val="28"/>
          <w:u w:val="single"/>
        </w:rPr>
        <w:t xml:space="preserve"> </w:t>
      </w:r>
    </w:p>
    <w:p w14:paraId="6744D1DE" w14:textId="77777777" w:rsidR="00A220C5" w:rsidRDefault="00A220C5" w:rsidP="00A220C5">
      <w:pPr>
        <w:pStyle w:val="Heading1"/>
        <w:widowControl w:val="0"/>
        <w:numPr>
          <w:ilvl w:val="0"/>
          <w:numId w:val="29"/>
        </w:numPr>
        <w:tabs>
          <w:tab w:val="left" w:pos="718"/>
        </w:tabs>
        <w:autoSpaceDE w:val="0"/>
        <w:autoSpaceDN w:val="0"/>
        <w:spacing w:before="37" w:after="0"/>
        <w:ind w:left="718" w:right="0" w:hanging="358"/>
        <w:contextualSpacing w:val="0"/>
      </w:pPr>
      <w:r>
        <w:t>Finding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Material</w:t>
      </w:r>
      <w:r>
        <w:rPr>
          <w:spacing w:val="-6"/>
        </w:rPr>
        <w:t xml:space="preserve"> </w:t>
      </w:r>
      <w:r>
        <w:rPr>
          <w:spacing w:val="-2"/>
        </w:rPr>
        <w:t>group</w:t>
      </w:r>
    </w:p>
    <w:p w14:paraId="563430A7" w14:textId="7EDC6719" w:rsidR="00A220C5" w:rsidRDefault="00A220C5" w:rsidP="00A220C5">
      <w:pPr>
        <w:pStyle w:val="BodyText"/>
        <w:spacing w:before="43"/>
        <w:rPr>
          <w:b/>
        </w:rPr>
      </w:pPr>
    </w:p>
    <w:p w14:paraId="2B3B4BF0" w14:textId="47757A78" w:rsidR="00A220C5" w:rsidRDefault="005B2515" w:rsidP="00A220C5">
      <w:pPr>
        <w:pStyle w:val="ListParagraph"/>
        <w:widowControl w:val="0"/>
        <w:numPr>
          <w:ilvl w:val="1"/>
          <w:numId w:val="29"/>
        </w:numPr>
        <w:tabs>
          <w:tab w:val="left" w:pos="1078"/>
        </w:tabs>
        <w:autoSpaceDE w:val="0"/>
        <w:autoSpaceDN w:val="0"/>
        <w:spacing w:after="0" w:line="240" w:lineRule="auto"/>
        <w:ind w:left="1078" w:hanging="358"/>
        <w:contextualSpacing w:val="0"/>
        <w:jc w:val="left"/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8281E0" wp14:editId="028AC28D">
                <wp:simplePos x="0" y="0"/>
                <wp:positionH relativeFrom="column">
                  <wp:posOffset>749300</wp:posOffset>
                </wp:positionH>
                <wp:positionV relativeFrom="paragraph">
                  <wp:posOffset>304165</wp:posOffset>
                </wp:positionV>
                <wp:extent cx="800100" cy="190500"/>
                <wp:effectExtent l="0" t="0" r="19050" b="19050"/>
                <wp:wrapNone/>
                <wp:docPr id="46021812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012C1" id="Rectangle 18" o:spid="_x0000_s1026" style="position:absolute;margin-left:59pt;margin-top:23.95pt;width:63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" filled="f" strokecolor="red" strokeweight="1.5pt"/>
            </w:pict>
          </mc:Fallback>
        </mc:AlternateContent>
      </w:r>
      <w:r w:rsidR="00A220C5">
        <w:t>Use</w:t>
      </w:r>
      <w:r w:rsidR="00A220C5">
        <w:rPr>
          <w:spacing w:val="-2"/>
        </w:rPr>
        <w:t xml:space="preserve"> </w:t>
      </w:r>
      <w:r w:rsidR="00A220C5">
        <w:t>T</w:t>
      </w:r>
      <w:r w:rsidR="00A220C5">
        <w:rPr>
          <w:spacing w:val="-4"/>
        </w:rPr>
        <w:t xml:space="preserve"> </w:t>
      </w:r>
      <w:r w:rsidR="00A220C5">
        <w:t>code</w:t>
      </w:r>
      <w:r w:rsidR="00A220C5">
        <w:rPr>
          <w:spacing w:val="-1"/>
        </w:rPr>
        <w:t xml:space="preserve"> </w:t>
      </w:r>
      <w:r w:rsidR="00A220C5">
        <w:t>–</w:t>
      </w:r>
      <w:r w:rsidR="00A220C5">
        <w:rPr>
          <w:spacing w:val="-4"/>
        </w:rPr>
        <w:t xml:space="preserve"> </w:t>
      </w:r>
      <w:r w:rsidR="00A220C5" w:rsidRPr="00A220C5">
        <w:rPr>
          <w:b/>
          <w:bCs/>
        </w:rPr>
        <w:t>MM03</w:t>
      </w:r>
      <w:r w:rsidR="00A220C5">
        <w:rPr>
          <w:spacing w:val="-2"/>
        </w:rPr>
        <w:t xml:space="preserve"> </w:t>
      </w:r>
      <w:r w:rsidR="00A220C5">
        <w:t>(View</w:t>
      </w:r>
      <w:r w:rsidR="00A220C5">
        <w:rPr>
          <w:spacing w:val="-1"/>
        </w:rPr>
        <w:t xml:space="preserve"> </w:t>
      </w:r>
      <w:r w:rsidR="00A220C5">
        <w:rPr>
          <w:spacing w:val="-2"/>
        </w:rPr>
        <w:t>Material)</w:t>
      </w:r>
      <w:r w:rsidR="00A220C5" w:rsidRPr="00A220C5">
        <w:rPr>
          <w:noProof/>
        </w:rPr>
        <w:t xml:space="preserve"> </w:t>
      </w:r>
      <w:r w:rsidR="00A220C5" w:rsidRPr="00A220C5">
        <w:rPr>
          <w:noProof/>
          <w:spacing w:val="-2"/>
        </w:rPr>
        <w:drawing>
          <wp:inline distT="0" distB="0" distL="0" distR="0" wp14:anchorId="56EB3904" wp14:editId="39B53643">
            <wp:extent cx="4882896" cy="2587752"/>
            <wp:effectExtent l="19050" t="19050" r="13335" b="22225"/>
            <wp:docPr id="1107825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2567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2896" cy="2587752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DD04CA" w14:textId="28C1543C" w:rsidR="00A220C5" w:rsidRDefault="00A220C5" w:rsidP="00030C22">
      <w:pPr>
        <w:pStyle w:val="ListParagraph"/>
        <w:widowControl w:val="0"/>
        <w:tabs>
          <w:tab w:val="left" w:pos="1078"/>
        </w:tabs>
        <w:autoSpaceDE w:val="0"/>
        <w:autoSpaceDN w:val="0"/>
        <w:spacing w:before="20" w:after="0" w:line="240" w:lineRule="auto"/>
        <w:ind w:left="1078"/>
        <w:contextualSpacing w:val="0"/>
      </w:pPr>
    </w:p>
    <w:p w14:paraId="660D819D" w14:textId="25CE4C98" w:rsidR="00A220C5" w:rsidRDefault="005B2515" w:rsidP="00A220C5">
      <w:pPr>
        <w:pStyle w:val="ListParagraph"/>
        <w:widowControl w:val="0"/>
        <w:numPr>
          <w:ilvl w:val="1"/>
          <w:numId w:val="29"/>
        </w:numPr>
        <w:tabs>
          <w:tab w:val="left" w:pos="1078"/>
        </w:tabs>
        <w:autoSpaceDE w:val="0"/>
        <w:autoSpaceDN w:val="0"/>
        <w:spacing w:before="22" w:after="0" w:line="240" w:lineRule="auto"/>
        <w:ind w:left="1078" w:hanging="358"/>
        <w:contextualSpacing w:val="0"/>
        <w:jc w:val="left"/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37A502" wp14:editId="765D1857">
                <wp:simplePos x="0" y="0"/>
                <wp:positionH relativeFrom="column">
                  <wp:posOffset>1276350</wp:posOffset>
                </wp:positionH>
                <wp:positionV relativeFrom="paragraph">
                  <wp:posOffset>805815</wp:posOffset>
                </wp:positionV>
                <wp:extent cx="800100" cy="190500"/>
                <wp:effectExtent l="0" t="0" r="19050" b="19050"/>
                <wp:wrapNone/>
                <wp:docPr id="198121717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8D51A" id="Rectangle 18" o:spid="_x0000_s1026" style="position:absolute;margin-left:100.5pt;margin-top:63.45pt;width:63pt;height: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" filled="f" strokecolor="red" strokeweight="1.5pt"/>
            </w:pict>
          </mc:Fallback>
        </mc:AlternateContent>
      </w:r>
      <w:r w:rsidR="00A220C5">
        <w:t>Add</w:t>
      </w:r>
      <w:r w:rsidR="00A220C5">
        <w:rPr>
          <w:spacing w:val="-5"/>
        </w:rPr>
        <w:t xml:space="preserve"> </w:t>
      </w:r>
      <w:r w:rsidR="00030C22" w:rsidRPr="005B2515">
        <w:rPr>
          <w:b/>
          <w:color w:val="000000" w:themeColor="text1"/>
        </w:rPr>
        <w:t xml:space="preserve">Previous Season Material (Source Material) </w:t>
      </w:r>
      <w:r w:rsidR="00A220C5">
        <w:t>in</w:t>
      </w:r>
      <w:r w:rsidR="00A220C5">
        <w:rPr>
          <w:spacing w:val="-4"/>
        </w:rPr>
        <w:t xml:space="preserve"> </w:t>
      </w:r>
      <w:r w:rsidR="00A220C5">
        <w:t>Material</w:t>
      </w:r>
      <w:r w:rsidR="00A220C5">
        <w:rPr>
          <w:spacing w:val="-3"/>
        </w:rPr>
        <w:t xml:space="preserve"> </w:t>
      </w:r>
      <w:r w:rsidR="00A220C5">
        <w:t>box</w:t>
      </w:r>
      <w:r w:rsidR="00A220C5">
        <w:rPr>
          <w:spacing w:val="-4"/>
        </w:rPr>
        <w:t xml:space="preserve"> </w:t>
      </w:r>
      <w:r w:rsidR="00A220C5">
        <w:t>&amp;</w:t>
      </w:r>
      <w:r w:rsidR="00A220C5">
        <w:rPr>
          <w:spacing w:val="-3"/>
        </w:rPr>
        <w:t xml:space="preserve"> </w:t>
      </w:r>
      <w:r w:rsidR="00A220C5">
        <w:t>click</w:t>
      </w:r>
      <w:r w:rsidR="00A220C5">
        <w:rPr>
          <w:spacing w:val="-4"/>
        </w:rPr>
        <w:t xml:space="preserve"> </w:t>
      </w:r>
      <w:r w:rsidR="00030C22">
        <w:t>ENTER</w:t>
      </w:r>
      <w:r w:rsidR="00A220C5">
        <w:rPr>
          <w:spacing w:val="-2"/>
        </w:rPr>
        <w:t>.</w:t>
      </w:r>
      <w:r w:rsidR="00030C22" w:rsidRPr="00030C22">
        <w:rPr>
          <w:noProof/>
        </w:rPr>
        <w:t xml:space="preserve"> </w:t>
      </w:r>
      <w:r w:rsidR="00030C22" w:rsidRPr="00030C22">
        <w:rPr>
          <w:noProof/>
          <w:spacing w:val="-2"/>
        </w:rPr>
        <w:drawing>
          <wp:inline distT="0" distB="0" distL="0" distR="0" wp14:anchorId="664BA74B" wp14:editId="64597383">
            <wp:extent cx="4846320" cy="2569464"/>
            <wp:effectExtent l="19050" t="19050" r="11430" b="21590"/>
            <wp:docPr id="2071620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2043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569464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9FBB85" w14:textId="57CEE2C9" w:rsidR="00A220C5" w:rsidRDefault="00A220C5" w:rsidP="00A220C5">
      <w:pPr>
        <w:pStyle w:val="BodyText"/>
        <w:spacing w:before="17"/>
        <w:rPr>
          <w:sz w:val="20"/>
        </w:rPr>
      </w:pPr>
    </w:p>
    <w:p w14:paraId="63E9B1C2" w14:textId="4E9B69E6" w:rsidR="00A220C5" w:rsidRDefault="00A220C5" w:rsidP="00A220C5">
      <w:pPr>
        <w:pStyle w:val="BodyText"/>
        <w:spacing w:before="17"/>
      </w:pPr>
    </w:p>
    <w:p w14:paraId="631E0F0F" w14:textId="4FCA043F" w:rsidR="0044577E" w:rsidRDefault="0044577E" w:rsidP="00A220C5">
      <w:pPr>
        <w:pStyle w:val="BodyText"/>
        <w:spacing w:before="17"/>
      </w:pPr>
    </w:p>
    <w:p w14:paraId="6238E194" w14:textId="77777777" w:rsidR="0044577E" w:rsidRDefault="0044577E" w:rsidP="00A220C5">
      <w:pPr>
        <w:pStyle w:val="BodyText"/>
        <w:spacing w:before="17"/>
      </w:pPr>
    </w:p>
    <w:p w14:paraId="28A6FDB6" w14:textId="77777777" w:rsidR="0044577E" w:rsidRDefault="0044577E" w:rsidP="00A220C5">
      <w:pPr>
        <w:pStyle w:val="BodyText"/>
        <w:spacing w:before="17"/>
      </w:pPr>
    </w:p>
    <w:p w14:paraId="6184305C" w14:textId="77777777" w:rsidR="0044577E" w:rsidRDefault="0044577E" w:rsidP="00A220C5">
      <w:pPr>
        <w:pStyle w:val="BodyText"/>
        <w:spacing w:before="17"/>
      </w:pPr>
    </w:p>
    <w:p w14:paraId="61F30EB5" w14:textId="77777777" w:rsidR="0044577E" w:rsidRDefault="0044577E" w:rsidP="00A220C5">
      <w:pPr>
        <w:pStyle w:val="BodyText"/>
        <w:spacing w:before="17"/>
      </w:pPr>
    </w:p>
    <w:p w14:paraId="338023BF" w14:textId="77777777" w:rsidR="0044577E" w:rsidRDefault="0044577E" w:rsidP="00A220C5">
      <w:pPr>
        <w:pStyle w:val="BodyText"/>
        <w:spacing w:before="17"/>
      </w:pPr>
    </w:p>
    <w:p w14:paraId="43140658" w14:textId="77777777" w:rsidR="0044577E" w:rsidRDefault="0044577E" w:rsidP="00A220C5">
      <w:pPr>
        <w:pStyle w:val="BodyText"/>
        <w:spacing w:before="17"/>
      </w:pPr>
    </w:p>
    <w:p w14:paraId="3D407BD4" w14:textId="77777777" w:rsidR="0044577E" w:rsidRDefault="0044577E" w:rsidP="00A220C5">
      <w:pPr>
        <w:pStyle w:val="BodyText"/>
        <w:spacing w:before="17"/>
      </w:pPr>
    </w:p>
    <w:p w14:paraId="12C7CAE7" w14:textId="77777777" w:rsidR="0044577E" w:rsidRDefault="0044577E" w:rsidP="00A220C5">
      <w:pPr>
        <w:pStyle w:val="BodyText"/>
        <w:spacing w:before="17"/>
      </w:pPr>
    </w:p>
    <w:p w14:paraId="79BBD40C" w14:textId="4A20D8F8" w:rsidR="0044577E" w:rsidRDefault="0044577E" w:rsidP="00A220C5">
      <w:pPr>
        <w:pStyle w:val="BodyText"/>
        <w:spacing w:before="17"/>
      </w:pPr>
    </w:p>
    <w:p w14:paraId="17555484" w14:textId="516517A7" w:rsidR="00A220C5" w:rsidRDefault="005B2515" w:rsidP="00A220C5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after="0" w:line="240" w:lineRule="auto"/>
        <w:ind w:left="1051" w:hanging="331"/>
        <w:contextualSpacing w:val="0"/>
        <w:jc w:val="left"/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CB5C7E" wp14:editId="497A078A">
                <wp:simplePos x="0" y="0"/>
                <wp:positionH relativeFrom="column">
                  <wp:posOffset>2051050</wp:posOffset>
                </wp:positionH>
                <wp:positionV relativeFrom="paragraph">
                  <wp:posOffset>1093470</wp:posOffset>
                </wp:positionV>
                <wp:extent cx="565150" cy="114300"/>
                <wp:effectExtent l="0" t="0" r="25400" b="19050"/>
                <wp:wrapNone/>
                <wp:docPr id="200261047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114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A074B" id="Rectangle 18" o:spid="_x0000_s1026" style="position:absolute;margin-left:161.5pt;margin-top:86.1pt;width:44.5pt;height: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" filled="f" strokecolor="red" strokeweight="1.5pt"/>
            </w:pict>
          </mc:Fallback>
        </mc:AlternateContent>
      </w:r>
      <w:r w:rsidR="00A220C5">
        <w:t>Select</w:t>
      </w:r>
      <w:r w:rsidR="00A220C5">
        <w:rPr>
          <w:spacing w:val="-4"/>
        </w:rPr>
        <w:t xml:space="preserve"> </w:t>
      </w:r>
      <w:r w:rsidR="00A220C5">
        <w:t>*Basic</w:t>
      </w:r>
      <w:r w:rsidR="00A220C5">
        <w:rPr>
          <w:spacing w:val="-1"/>
        </w:rPr>
        <w:t xml:space="preserve"> </w:t>
      </w:r>
      <w:r w:rsidR="00030C22">
        <w:t>D</w:t>
      </w:r>
      <w:r w:rsidR="00A220C5">
        <w:t>ata</w:t>
      </w:r>
      <w:r w:rsidR="00A220C5">
        <w:rPr>
          <w:spacing w:val="-4"/>
        </w:rPr>
        <w:t xml:space="preserve"> </w:t>
      </w:r>
      <w:r w:rsidR="00A220C5">
        <w:t>1*</w:t>
      </w:r>
      <w:r w:rsidR="00A220C5">
        <w:rPr>
          <w:spacing w:val="-3"/>
        </w:rPr>
        <w:t xml:space="preserve"> </w:t>
      </w:r>
      <w:r w:rsidR="00A220C5">
        <w:t>&amp;</w:t>
      </w:r>
      <w:r w:rsidR="00A220C5">
        <w:rPr>
          <w:spacing w:val="-3"/>
        </w:rPr>
        <w:t xml:space="preserve"> </w:t>
      </w:r>
      <w:r w:rsidR="00A220C5">
        <w:t>click</w:t>
      </w:r>
      <w:r w:rsidR="00A220C5">
        <w:rPr>
          <w:spacing w:val="-1"/>
        </w:rPr>
        <w:t xml:space="preserve"> </w:t>
      </w:r>
      <w:r w:rsidR="00A220C5">
        <w:t>the</w:t>
      </w:r>
      <w:r w:rsidR="00A220C5">
        <w:rPr>
          <w:spacing w:val="-2"/>
        </w:rPr>
        <w:t xml:space="preserve"> </w:t>
      </w:r>
      <w:r w:rsidR="00A220C5">
        <w:t>tick</w:t>
      </w:r>
      <w:r w:rsidR="00A220C5">
        <w:rPr>
          <w:spacing w:val="-2"/>
        </w:rPr>
        <w:t xml:space="preserve"> </w:t>
      </w:r>
      <w:r w:rsidR="00A220C5">
        <w:t>or</w:t>
      </w:r>
      <w:r w:rsidR="00A220C5">
        <w:rPr>
          <w:spacing w:val="-1"/>
        </w:rPr>
        <w:t xml:space="preserve"> </w:t>
      </w:r>
      <w:r w:rsidR="00030C22">
        <w:rPr>
          <w:spacing w:val="-2"/>
        </w:rPr>
        <w:t>click ENTER</w:t>
      </w:r>
      <w:r w:rsidR="00A220C5">
        <w:rPr>
          <w:spacing w:val="-2"/>
        </w:rPr>
        <w:t>.</w:t>
      </w:r>
      <w:r w:rsidR="00030C22" w:rsidRPr="00030C22">
        <w:rPr>
          <w:noProof/>
        </w:rPr>
        <w:t xml:space="preserve"> </w:t>
      </w:r>
      <w:r w:rsidR="00030C22" w:rsidRPr="00030C22">
        <w:rPr>
          <w:noProof/>
          <w:spacing w:val="-2"/>
        </w:rPr>
        <w:drawing>
          <wp:inline distT="0" distB="0" distL="0" distR="0" wp14:anchorId="64711B22" wp14:editId="054CFFFF">
            <wp:extent cx="4901184" cy="2569464"/>
            <wp:effectExtent l="19050" t="19050" r="13970" b="21590"/>
            <wp:docPr id="50690450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04509" name="Picture 1" descr="A computer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1184" cy="2569464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981B27" w14:textId="7C368F3C" w:rsidR="00A220C5" w:rsidRDefault="00A220C5" w:rsidP="00A220C5">
      <w:pPr>
        <w:pStyle w:val="BodyText"/>
        <w:spacing w:before="46"/>
        <w:rPr>
          <w:sz w:val="20"/>
        </w:rPr>
      </w:pPr>
    </w:p>
    <w:p w14:paraId="495680C8" w14:textId="458BE72B" w:rsidR="00A220C5" w:rsidRDefault="00A220C5" w:rsidP="00A220C5">
      <w:pPr>
        <w:pStyle w:val="BodyText"/>
        <w:spacing w:before="11"/>
      </w:pPr>
    </w:p>
    <w:p w14:paraId="3EB35239" w14:textId="693074BD" w:rsidR="00030C22" w:rsidRDefault="005B2515" w:rsidP="00A220C5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after="0" w:line="240" w:lineRule="auto"/>
        <w:ind w:left="1051" w:hanging="331"/>
        <w:contextualSpacing w:val="0"/>
        <w:jc w:val="left"/>
        <w:rPr>
          <w:noProof/>
        </w:rPr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59B1E9" wp14:editId="55382735">
                <wp:simplePos x="0" y="0"/>
                <wp:positionH relativeFrom="column">
                  <wp:posOffset>2603500</wp:posOffset>
                </wp:positionH>
                <wp:positionV relativeFrom="paragraph">
                  <wp:posOffset>1127125</wp:posOffset>
                </wp:positionV>
                <wp:extent cx="431800" cy="120650"/>
                <wp:effectExtent l="0" t="0" r="25400" b="12700"/>
                <wp:wrapNone/>
                <wp:docPr id="91788745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120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15A44" id="Rectangle 18" o:spid="_x0000_s1026" style="position:absolute;margin-left:205pt;margin-top:88.75pt;width:34pt;height: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" filled="f" strokecolor="red" strokeweight="1.5pt"/>
            </w:pict>
          </mc:Fallback>
        </mc:AlternateContent>
      </w:r>
      <w:r w:rsidR="00A220C5">
        <w:t>In</w:t>
      </w:r>
      <w:r w:rsidR="00A220C5">
        <w:rPr>
          <w:spacing w:val="-7"/>
        </w:rPr>
        <w:t xml:space="preserve"> </w:t>
      </w:r>
      <w:r w:rsidR="00A220C5">
        <w:t>the</w:t>
      </w:r>
      <w:r w:rsidR="00A220C5">
        <w:rPr>
          <w:spacing w:val="-4"/>
        </w:rPr>
        <w:t xml:space="preserve"> </w:t>
      </w:r>
      <w:r w:rsidR="00A220C5">
        <w:t>full</w:t>
      </w:r>
      <w:r w:rsidR="00A220C5">
        <w:rPr>
          <w:spacing w:val="-2"/>
        </w:rPr>
        <w:t xml:space="preserve"> </w:t>
      </w:r>
      <w:r w:rsidR="00A220C5">
        <w:t>view</w:t>
      </w:r>
      <w:r w:rsidR="00A220C5">
        <w:rPr>
          <w:spacing w:val="-4"/>
        </w:rPr>
        <w:t xml:space="preserve"> </w:t>
      </w:r>
      <w:r w:rsidR="00A220C5">
        <w:t>the</w:t>
      </w:r>
      <w:r w:rsidR="00A220C5">
        <w:rPr>
          <w:spacing w:val="-4"/>
        </w:rPr>
        <w:t xml:space="preserve"> </w:t>
      </w:r>
      <w:r w:rsidR="00A220C5">
        <w:t>Material</w:t>
      </w:r>
      <w:r w:rsidR="00A220C5">
        <w:rPr>
          <w:spacing w:val="-4"/>
        </w:rPr>
        <w:t xml:space="preserve"> </w:t>
      </w:r>
      <w:r w:rsidR="00A220C5">
        <w:t>group</w:t>
      </w:r>
      <w:r w:rsidR="00A220C5">
        <w:rPr>
          <w:spacing w:val="-3"/>
        </w:rPr>
        <w:t xml:space="preserve"> </w:t>
      </w:r>
      <w:r w:rsidR="00A220C5">
        <w:t>(garment</w:t>
      </w:r>
      <w:r w:rsidR="00A220C5">
        <w:rPr>
          <w:spacing w:val="-2"/>
        </w:rPr>
        <w:t xml:space="preserve"> </w:t>
      </w:r>
      <w:r w:rsidR="00A220C5">
        <w:t>type)</w:t>
      </w:r>
      <w:r w:rsidR="00A220C5">
        <w:rPr>
          <w:spacing w:val="-4"/>
        </w:rPr>
        <w:t xml:space="preserve"> </w:t>
      </w:r>
      <w:r w:rsidR="00A220C5">
        <w:t>can</w:t>
      </w:r>
      <w:r w:rsidR="00A220C5">
        <w:rPr>
          <w:spacing w:val="-4"/>
        </w:rPr>
        <w:t xml:space="preserve"> </w:t>
      </w:r>
      <w:r w:rsidR="00A220C5">
        <w:t>be</w:t>
      </w:r>
      <w:r w:rsidR="00A220C5">
        <w:rPr>
          <w:spacing w:val="-2"/>
        </w:rPr>
        <w:t xml:space="preserve"> </w:t>
      </w:r>
      <w:r w:rsidR="00A220C5">
        <w:t>identified</w:t>
      </w:r>
      <w:r w:rsidR="00A220C5">
        <w:rPr>
          <w:spacing w:val="-2"/>
        </w:rPr>
        <w:t xml:space="preserve"> </w:t>
      </w:r>
      <w:r w:rsidR="00A220C5">
        <w:t>in</w:t>
      </w:r>
      <w:r w:rsidR="00A220C5">
        <w:rPr>
          <w:spacing w:val="-3"/>
        </w:rPr>
        <w:t xml:space="preserve"> </w:t>
      </w:r>
      <w:r w:rsidR="00A220C5">
        <w:t>4</w:t>
      </w:r>
      <w:r w:rsidR="00A220C5">
        <w:rPr>
          <w:spacing w:val="-3"/>
        </w:rPr>
        <w:t xml:space="preserve"> </w:t>
      </w:r>
      <w:r w:rsidR="00A220C5">
        <w:rPr>
          <w:spacing w:val="-2"/>
        </w:rPr>
        <w:t>digits.</w:t>
      </w:r>
      <w:r w:rsidR="00030C22" w:rsidRPr="00030C22">
        <w:rPr>
          <w:noProof/>
        </w:rPr>
        <w:t xml:space="preserve"> </w:t>
      </w:r>
      <w:r w:rsidR="00030C22" w:rsidRPr="00030C22">
        <w:rPr>
          <w:noProof/>
          <w:spacing w:val="-2"/>
        </w:rPr>
        <w:drawing>
          <wp:inline distT="0" distB="0" distL="0" distR="0" wp14:anchorId="68B6FADB" wp14:editId="469ABF99">
            <wp:extent cx="4846320" cy="2569464"/>
            <wp:effectExtent l="19050" t="19050" r="11430" b="21590"/>
            <wp:docPr id="1000707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0795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569464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056ABE" w14:textId="77777777" w:rsidR="00A312A7" w:rsidRDefault="00A312A7" w:rsidP="00A312A7">
      <w:pPr>
        <w:pStyle w:val="Heading1"/>
        <w:widowControl w:val="0"/>
        <w:tabs>
          <w:tab w:val="left" w:pos="718"/>
        </w:tabs>
        <w:autoSpaceDE w:val="0"/>
        <w:autoSpaceDN w:val="0"/>
        <w:spacing w:before="37" w:after="0"/>
        <w:ind w:left="718" w:right="0"/>
        <w:contextualSpacing w:val="0"/>
        <w:rPr>
          <w:noProof/>
        </w:rPr>
      </w:pPr>
      <w:r w:rsidRPr="00A312A7">
        <w:rPr>
          <w:rFonts w:ascii="Aptos" w:hAnsi="Aptos"/>
          <w:b/>
          <w:bCs/>
          <w:noProof/>
          <w:color w:val="0D0D0D" w:themeColor="text1" w:themeTint="F2"/>
          <w:sz w:val="20"/>
        </w:rPr>
        <w:t>*The   Material Group given in the attachment sholud match with the Material Group of Previous Season Material (Source Material)*</w:t>
      </w:r>
    </w:p>
    <w:p w14:paraId="75D2F1F1" w14:textId="77777777" w:rsidR="00A312A7" w:rsidRDefault="00A312A7" w:rsidP="00A312A7">
      <w:pPr>
        <w:pStyle w:val="Heading1"/>
        <w:widowControl w:val="0"/>
        <w:tabs>
          <w:tab w:val="left" w:pos="718"/>
        </w:tabs>
        <w:autoSpaceDE w:val="0"/>
        <w:autoSpaceDN w:val="0"/>
        <w:spacing w:before="37" w:after="0"/>
        <w:ind w:left="718" w:right="0"/>
        <w:contextualSpacing w:val="0"/>
        <w:rPr>
          <w:noProof/>
        </w:rPr>
      </w:pPr>
    </w:p>
    <w:p w14:paraId="5257713E" w14:textId="77777777" w:rsidR="00A312A7" w:rsidRDefault="00A312A7" w:rsidP="00A312A7">
      <w:pPr>
        <w:pStyle w:val="Heading1"/>
        <w:widowControl w:val="0"/>
        <w:tabs>
          <w:tab w:val="left" w:pos="718"/>
        </w:tabs>
        <w:autoSpaceDE w:val="0"/>
        <w:autoSpaceDN w:val="0"/>
        <w:spacing w:before="37" w:after="0"/>
        <w:ind w:left="718" w:right="0"/>
        <w:contextualSpacing w:val="0"/>
        <w:rPr>
          <w:noProof/>
        </w:rPr>
      </w:pPr>
    </w:p>
    <w:p w14:paraId="52AFDDD2" w14:textId="77777777" w:rsidR="00A312A7" w:rsidRDefault="00A312A7" w:rsidP="00A312A7"/>
    <w:p w14:paraId="3594BBA4" w14:textId="77777777" w:rsidR="00A312A7" w:rsidRDefault="00A312A7" w:rsidP="00A312A7"/>
    <w:p w14:paraId="69F5CF56" w14:textId="77777777" w:rsidR="00A312A7" w:rsidRDefault="00A312A7" w:rsidP="00A312A7"/>
    <w:p w14:paraId="63F953E6" w14:textId="77777777" w:rsidR="00A312A7" w:rsidRDefault="00A312A7" w:rsidP="00A312A7"/>
    <w:p w14:paraId="0463526E" w14:textId="77777777" w:rsidR="00A312A7" w:rsidRPr="00A312A7" w:rsidRDefault="00A312A7" w:rsidP="00A312A7"/>
    <w:p w14:paraId="36DEF504" w14:textId="425B5D2F" w:rsidR="00030C22" w:rsidRDefault="00030C22" w:rsidP="00A312A7">
      <w:pPr>
        <w:pStyle w:val="Heading1"/>
        <w:widowControl w:val="0"/>
        <w:numPr>
          <w:ilvl w:val="0"/>
          <w:numId w:val="29"/>
        </w:numPr>
        <w:tabs>
          <w:tab w:val="left" w:pos="718"/>
        </w:tabs>
        <w:autoSpaceDE w:val="0"/>
        <w:autoSpaceDN w:val="0"/>
        <w:spacing w:before="37" w:after="0"/>
        <w:ind w:right="0"/>
        <w:contextualSpacing w:val="0"/>
      </w:pPr>
      <w:r>
        <w:t>BOM</w:t>
      </w:r>
      <w:r>
        <w:rPr>
          <w:spacing w:val="-5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CARRY</w:t>
      </w:r>
      <w:r>
        <w:rPr>
          <w:spacing w:val="-4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rPr>
          <w:spacing w:val="-4"/>
        </w:rPr>
        <w:t>STYLE</w:t>
      </w:r>
    </w:p>
    <w:p w14:paraId="226A72CC" w14:textId="77777777" w:rsidR="00030C22" w:rsidRDefault="00030C22" w:rsidP="00030C22">
      <w:pPr>
        <w:pStyle w:val="BodyText"/>
        <w:spacing w:before="43"/>
        <w:rPr>
          <w:b/>
        </w:rPr>
      </w:pPr>
    </w:p>
    <w:p w14:paraId="68C2B581" w14:textId="7986C261" w:rsidR="00030C22" w:rsidRDefault="005B2515" w:rsidP="00030C22">
      <w:pPr>
        <w:pStyle w:val="ListParagraph"/>
        <w:widowControl w:val="0"/>
        <w:numPr>
          <w:ilvl w:val="1"/>
          <w:numId w:val="29"/>
        </w:numPr>
        <w:tabs>
          <w:tab w:val="left" w:pos="1078"/>
        </w:tabs>
        <w:autoSpaceDE w:val="0"/>
        <w:autoSpaceDN w:val="0"/>
        <w:spacing w:after="0" w:line="240" w:lineRule="auto"/>
        <w:ind w:left="1078" w:hanging="358"/>
        <w:contextualSpacing w:val="0"/>
        <w:jc w:val="left"/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47501D" wp14:editId="34F27033">
                <wp:simplePos x="0" y="0"/>
                <wp:positionH relativeFrom="column">
                  <wp:posOffset>736600</wp:posOffset>
                </wp:positionH>
                <wp:positionV relativeFrom="paragraph">
                  <wp:posOffset>295910</wp:posOffset>
                </wp:positionV>
                <wp:extent cx="800100" cy="190500"/>
                <wp:effectExtent l="0" t="0" r="19050" b="19050"/>
                <wp:wrapNone/>
                <wp:docPr id="213677847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C8390" id="Rectangle 18" o:spid="_x0000_s1026" style="position:absolute;margin-left:58pt;margin-top:23.3pt;width:63pt;height: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" filled="f" strokecolor="red" strokeweight="1.5pt"/>
            </w:pict>
          </mc:Fallback>
        </mc:AlternateContent>
      </w:r>
      <w:r w:rsidR="00030C22">
        <w:t>Use</w:t>
      </w:r>
      <w:r w:rsidR="00030C22">
        <w:rPr>
          <w:spacing w:val="-5"/>
        </w:rPr>
        <w:t xml:space="preserve"> </w:t>
      </w:r>
      <w:r w:rsidR="00030C22">
        <w:t>T</w:t>
      </w:r>
      <w:r w:rsidR="00030C22">
        <w:rPr>
          <w:spacing w:val="-3"/>
        </w:rPr>
        <w:t xml:space="preserve"> </w:t>
      </w:r>
      <w:r w:rsidR="00030C22">
        <w:t>code</w:t>
      </w:r>
      <w:r w:rsidR="00030C22">
        <w:rPr>
          <w:spacing w:val="-2"/>
        </w:rPr>
        <w:t xml:space="preserve"> </w:t>
      </w:r>
      <w:r w:rsidR="00030C22">
        <w:t>–</w:t>
      </w:r>
      <w:r w:rsidR="00030C22">
        <w:rPr>
          <w:spacing w:val="-3"/>
        </w:rPr>
        <w:t xml:space="preserve"> </w:t>
      </w:r>
      <w:r w:rsidR="00030C22" w:rsidRPr="00A312A7">
        <w:rPr>
          <w:b/>
          <w:bCs/>
        </w:rPr>
        <w:t>ZMMGARCRT</w:t>
      </w:r>
      <w:r w:rsidR="00030C22">
        <w:rPr>
          <w:spacing w:val="-4"/>
        </w:rPr>
        <w:t xml:space="preserve"> </w:t>
      </w:r>
      <w:r w:rsidR="00030C22">
        <w:t>(Create</w:t>
      </w:r>
      <w:r w:rsidR="00030C22">
        <w:rPr>
          <w:spacing w:val="-2"/>
        </w:rPr>
        <w:t xml:space="preserve"> </w:t>
      </w:r>
      <w:r w:rsidR="00030C22">
        <w:t>FG</w:t>
      </w:r>
      <w:r w:rsidR="00030C22">
        <w:rPr>
          <w:spacing w:val="-5"/>
        </w:rPr>
        <w:t xml:space="preserve"> </w:t>
      </w:r>
      <w:r w:rsidR="00030C22">
        <w:t>&amp;</w:t>
      </w:r>
      <w:r w:rsidR="00030C22">
        <w:rPr>
          <w:spacing w:val="-1"/>
        </w:rPr>
        <w:t xml:space="preserve"> </w:t>
      </w:r>
      <w:r w:rsidR="00030C22">
        <w:t>SFG</w:t>
      </w:r>
      <w:r w:rsidR="00030C22">
        <w:rPr>
          <w:spacing w:val="-2"/>
        </w:rPr>
        <w:t xml:space="preserve"> </w:t>
      </w:r>
      <w:r w:rsidR="00030C22">
        <w:t>from</w:t>
      </w:r>
      <w:r w:rsidR="00030C22">
        <w:rPr>
          <w:spacing w:val="-1"/>
        </w:rPr>
        <w:t xml:space="preserve"> </w:t>
      </w:r>
      <w:r w:rsidR="00030C22">
        <w:rPr>
          <w:spacing w:val="-2"/>
        </w:rPr>
        <w:t>Template)</w:t>
      </w:r>
      <w:r w:rsidR="00A312A7" w:rsidRPr="00A312A7">
        <w:rPr>
          <w:noProof/>
        </w:rPr>
        <w:t xml:space="preserve"> </w:t>
      </w:r>
      <w:r w:rsidR="00A312A7" w:rsidRPr="00A312A7">
        <w:rPr>
          <w:noProof/>
          <w:spacing w:val="-2"/>
        </w:rPr>
        <w:drawing>
          <wp:inline distT="0" distB="0" distL="0" distR="0" wp14:anchorId="4740C4EB" wp14:editId="5C15310A">
            <wp:extent cx="4901184" cy="2596896"/>
            <wp:effectExtent l="19050" t="19050" r="13970" b="13335"/>
            <wp:docPr id="135661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11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1184" cy="2596896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B9F4F3" w14:textId="77777777" w:rsidR="00030C22" w:rsidRDefault="00030C22" w:rsidP="00030C22">
      <w:pPr>
        <w:pStyle w:val="ListParagraph"/>
        <w:widowControl w:val="0"/>
        <w:numPr>
          <w:ilvl w:val="1"/>
          <w:numId w:val="29"/>
        </w:numPr>
        <w:tabs>
          <w:tab w:val="left" w:pos="1078"/>
        </w:tabs>
        <w:autoSpaceDE w:val="0"/>
        <w:autoSpaceDN w:val="0"/>
        <w:spacing w:before="20" w:after="0" w:line="240" w:lineRule="auto"/>
        <w:ind w:left="1078" w:hanging="358"/>
        <w:contextualSpacing w:val="0"/>
        <w:jc w:val="left"/>
      </w:pPr>
      <w:r>
        <w:t>Material</w:t>
      </w:r>
      <w:r>
        <w:rPr>
          <w:spacing w:val="-8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“Finished</w:t>
      </w:r>
      <w:r>
        <w:rPr>
          <w:spacing w:val="-4"/>
        </w:rPr>
        <w:t xml:space="preserve"> </w:t>
      </w:r>
      <w:r>
        <w:t>Goods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FERT”</w:t>
      </w:r>
    </w:p>
    <w:p w14:paraId="48F6D502" w14:textId="1A18FC8A" w:rsidR="00030C22" w:rsidRPr="00A312A7" w:rsidRDefault="00030C22" w:rsidP="00030C22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before="22" w:after="0" w:line="240" w:lineRule="auto"/>
        <w:ind w:left="1051" w:hanging="331"/>
        <w:contextualSpacing w:val="0"/>
        <w:jc w:val="left"/>
      </w:pPr>
      <w:r>
        <w:t>Add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material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(Ex:</w:t>
      </w:r>
      <w:r>
        <w:rPr>
          <w:spacing w:val="-2"/>
        </w:rPr>
        <w:t xml:space="preserve"> </w:t>
      </w:r>
      <w:r w:rsidR="00A312A7">
        <w:rPr>
          <w:spacing w:val="-2"/>
        </w:rPr>
        <w:t xml:space="preserve">GBBA, </w:t>
      </w:r>
      <w:r>
        <w:t>GBPL,</w:t>
      </w:r>
      <w:r>
        <w:rPr>
          <w:spacing w:val="-3"/>
        </w:rPr>
        <w:t xml:space="preserve"> </w:t>
      </w:r>
      <w:r>
        <w:t>GBDE,</w:t>
      </w:r>
      <w:r>
        <w:rPr>
          <w:spacing w:val="-5"/>
        </w:rPr>
        <w:t xml:space="preserve"> </w:t>
      </w:r>
      <w:r>
        <w:rPr>
          <w:spacing w:val="-2"/>
        </w:rPr>
        <w:t>etc.)</w:t>
      </w:r>
    </w:p>
    <w:p w14:paraId="4056998C" w14:textId="4AAFF18A" w:rsidR="00030C22" w:rsidRDefault="00030C22" w:rsidP="00A312A7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before="22" w:after="0" w:line="240" w:lineRule="auto"/>
        <w:ind w:left="1051" w:hanging="331"/>
        <w:contextualSpacing w:val="0"/>
        <w:jc w:val="left"/>
      </w:pPr>
      <w:r>
        <w:t>Add</w:t>
      </w:r>
      <w:r w:rsidRPr="00A312A7">
        <w:rPr>
          <w:spacing w:val="-6"/>
        </w:rPr>
        <w:t xml:space="preserve"> </w:t>
      </w:r>
      <w:r>
        <w:t>the</w:t>
      </w:r>
      <w:r w:rsidRPr="00A312A7">
        <w:rPr>
          <w:spacing w:val="-4"/>
        </w:rPr>
        <w:t xml:space="preserve"> </w:t>
      </w:r>
      <w:r>
        <w:t>new</w:t>
      </w:r>
      <w:r w:rsidRPr="00A312A7">
        <w:rPr>
          <w:spacing w:val="-4"/>
        </w:rPr>
        <w:t xml:space="preserve"> </w:t>
      </w:r>
      <w:r>
        <w:t>material</w:t>
      </w:r>
      <w:r w:rsidRPr="00A312A7">
        <w:rPr>
          <w:spacing w:val="-4"/>
        </w:rPr>
        <w:t xml:space="preserve"> </w:t>
      </w:r>
      <w:r>
        <w:t>code</w:t>
      </w:r>
      <w:r w:rsidRPr="00A312A7">
        <w:rPr>
          <w:spacing w:val="-4"/>
        </w:rPr>
        <w:t xml:space="preserve"> </w:t>
      </w:r>
      <w:r>
        <w:t>with</w:t>
      </w:r>
      <w:r w:rsidRPr="00A312A7">
        <w:rPr>
          <w:spacing w:val="-3"/>
        </w:rPr>
        <w:t xml:space="preserve"> </w:t>
      </w:r>
      <w:r>
        <w:t>the</w:t>
      </w:r>
      <w:r w:rsidRPr="00A312A7">
        <w:rPr>
          <w:spacing w:val="-2"/>
        </w:rPr>
        <w:t xml:space="preserve"> </w:t>
      </w:r>
      <w:r>
        <w:t>new</w:t>
      </w:r>
      <w:r w:rsidRPr="00A312A7">
        <w:rPr>
          <w:spacing w:val="-5"/>
        </w:rPr>
        <w:t xml:space="preserve"> </w:t>
      </w:r>
      <w:r>
        <w:t>season.</w:t>
      </w:r>
      <w:r w:rsidRPr="00A312A7">
        <w:rPr>
          <w:spacing w:val="-3"/>
        </w:rPr>
        <w:t xml:space="preserve"> </w:t>
      </w:r>
      <w:r>
        <w:t>(Ex:</w:t>
      </w:r>
      <w:r w:rsidRPr="00A312A7">
        <w:rPr>
          <w:spacing w:val="-1"/>
        </w:rPr>
        <w:t xml:space="preserve"> </w:t>
      </w:r>
      <w:r w:rsidR="000A40F7" w:rsidRPr="000A40F7">
        <w:rPr>
          <w:spacing w:val="-1"/>
        </w:rPr>
        <w:t>LB1029157_B1_HL5</w:t>
      </w:r>
      <w:r w:rsidRPr="00A312A7">
        <w:rPr>
          <w:spacing w:val="-2"/>
        </w:rPr>
        <w:t>)</w:t>
      </w:r>
    </w:p>
    <w:p w14:paraId="554D784F" w14:textId="77777777" w:rsidR="00030C22" w:rsidRDefault="00030C22" w:rsidP="00030C22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before="22" w:after="0" w:line="240" w:lineRule="auto"/>
        <w:ind w:left="1051" w:hanging="331"/>
        <w:contextualSpacing w:val="0"/>
        <w:jc w:val="left"/>
      </w:pPr>
      <w:r>
        <w:t>Need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sure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BOM</w:t>
      </w:r>
      <w:r>
        <w:rPr>
          <w:spacing w:val="-4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material</w:t>
      </w:r>
      <w:r>
        <w:rPr>
          <w:spacing w:val="-4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rPr>
          <w:spacing w:val="-2"/>
        </w:rPr>
        <w:t>sequence.</w:t>
      </w:r>
    </w:p>
    <w:p w14:paraId="180D507C" w14:textId="77777777" w:rsidR="00030C22" w:rsidRDefault="00030C22" w:rsidP="00030C22">
      <w:pPr>
        <w:pStyle w:val="BodyText"/>
        <w:spacing w:before="19"/>
        <w:ind w:left="1440"/>
      </w:pPr>
      <w:r>
        <w:t>Ex:</w:t>
      </w:r>
      <w:r>
        <w:rPr>
          <w:spacing w:val="-5"/>
        </w:rPr>
        <w:t xml:space="preserve"> </w:t>
      </w:r>
      <w:r>
        <w:t>starting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“A0”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continue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“A1”,</w:t>
      </w:r>
      <w:r>
        <w:rPr>
          <w:spacing w:val="-6"/>
        </w:rPr>
        <w:t xml:space="preserve"> </w:t>
      </w:r>
      <w:r>
        <w:t>“A2”,</w:t>
      </w:r>
      <w:r>
        <w:rPr>
          <w:spacing w:val="-5"/>
        </w:rPr>
        <w:t xml:space="preserve"> </w:t>
      </w:r>
      <w:r>
        <w:t>etc. as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season.</w:t>
      </w:r>
    </w:p>
    <w:p w14:paraId="51D55A18" w14:textId="77777777" w:rsidR="00030C22" w:rsidRDefault="00030C22" w:rsidP="00030C22">
      <w:pPr>
        <w:pStyle w:val="BodyText"/>
        <w:spacing w:before="3"/>
        <w:rPr>
          <w:sz w:val="15"/>
        </w:rPr>
      </w:pPr>
    </w:p>
    <w:tbl>
      <w:tblPr>
        <w:tblW w:w="0" w:type="auto"/>
        <w:tblInd w:w="81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1"/>
        <w:gridCol w:w="3510"/>
      </w:tblGrid>
      <w:tr w:rsidR="00030C22" w14:paraId="20353A7B" w14:textId="77777777" w:rsidTr="004617BD">
        <w:trPr>
          <w:trHeight w:val="268"/>
        </w:trPr>
        <w:tc>
          <w:tcPr>
            <w:tcW w:w="3241" w:type="dxa"/>
          </w:tcPr>
          <w:p w14:paraId="00EE3BA4" w14:textId="77777777" w:rsidR="00030C22" w:rsidRDefault="00030C22" w:rsidP="009916C1">
            <w:pPr>
              <w:pStyle w:val="TableParagraph"/>
              <w:ind w:left="3" w:right="1"/>
            </w:pPr>
            <w:r>
              <w:t>Old</w:t>
            </w:r>
            <w:r>
              <w:rPr>
                <w:spacing w:val="-3"/>
              </w:rPr>
              <w:t xml:space="preserve"> </w:t>
            </w:r>
            <w:r>
              <w:t>Material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3510" w:type="dxa"/>
          </w:tcPr>
          <w:p w14:paraId="4E72ABCA" w14:textId="77777777" w:rsidR="00030C22" w:rsidRDefault="00030C22" w:rsidP="009916C1">
            <w:pPr>
              <w:pStyle w:val="TableParagraph"/>
              <w:ind w:right="2"/>
            </w:pPr>
            <w:r>
              <w:t>New</w:t>
            </w:r>
            <w:r>
              <w:rPr>
                <w:spacing w:val="-4"/>
              </w:rPr>
              <w:t xml:space="preserve"> </w:t>
            </w:r>
            <w:r>
              <w:t>Material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</w:tr>
      <w:tr w:rsidR="00030C22" w14:paraId="47FC99D9" w14:textId="77777777" w:rsidTr="004617BD">
        <w:trPr>
          <w:trHeight w:val="268"/>
        </w:trPr>
        <w:tc>
          <w:tcPr>
            <w:tcW w:w="3241" w:type="dxa"/>
          </w:tcPr>
          <w:p w14:paraId="3511344F" w14:textId="0AEE0D35" w:rsidR="00030C22" w:rsidRDefault="00A312A7" w:rsidP="009916C1">
            <w:pPr>
              <w:pStyle w:val="TableParagraph"/>
              <w:ind w:left="3"/>
            </w:pPr>
            <w:r w:rsidRPr="00A312A7">
              <w:rPr>
                <w:spacing w:val="-2"/>
              </w:rPr>
              <w:t>LB1029157_A1_FA5</w:t>
            </w:r>
          </w:p>
        </w:tc>
        <w:tc>
          <w:tcPr>
            <w:tcW w:w="3510" w:type="dxa"/>
          </w:tcPr>
          <w:p w14:paraId="70109A4E" w14:textId="75802C0A" w:rsidR="00030C22" w:rsidRDefault="00A312A7" w:rsidP="009916C1">
            <w:pPr>
              <w:pStyle w:val="TableParagraph"/>
            </w:pPr>
            <w:bookmarkStart w:id="0" w:name="_Hlk192435708"/>
            <w:r w:rsidRPr="00A312A7">
              <w:rPr>
                <w:spacing w:val="-2"/>
              </w:rPr>
              <w:t>LB1029157_B1_HL5</w:t>
            </w:r>
            <w:bookmarkEnd w:id="0"/>
          </w:p>
        </w:tc>
      </w:tr>
    </w:tbl>
    <w:p w14:paraId="40A6E8E2" w14:textId="77777777" w:rsidR="00030C22" w:rsidRDefault="00030C22" w:rsidP="00030C22">
      <w:pPr>
        <w:pStyle w:val="BodyText"/>
        <w:spacing w:before="177"/>
      </w:pPr>
    </w:p>
    <w:p w14:paraId="6016D106" w14:textId="77777777" w:rsidR="004617BD" w:rsidRDefault="004617BD" w:rsidP="00030C22">
      <w:pPr>
        <w:pStyle w:val="BodyText"/>
        <w:spacing w:before="177"/>
      </w:pPr>
    </w:p>
    <w:p w14:paraId="37D6B009" w14:textId="77777777" w:rsidR="004617BD" w:rsidRDefault="004617BD" w:rsidP="00030C22">
      <w:pPr>
        <w:pStyle w:val="BodyText"/>
        <w:spacing w:before="177"/>
      </w:pPr>
    </w:p>
    <w:p w14:paraId="2F0A2059" w14:textId="77777777" w:rsidR="004617BD" w:rsidRDefault="004617BD" w:rsidP="00030C22">
      <w:pPr>
        <w:pStyle w:val="BodyText"/>
        <w:spacing w:before="177"/>
      </w:pPr>
    </w:p>
    <w:p w14:paraId="2018F059" w14:textId="77777777" w:rsidR="004617BD" w:rsidRDefault="004617BD" w:rsidP="00030C22">
      <w:pPr>
        <w:pStyle w:val="BodyText"/>
        <w:spacing w:before="177"/>
      </w:pPr>
    </w:p>
    <w:p w14:paraId="7F313B0E" w14:textId="77777777" w:rsidR="004617BD" w:rsidRDefault="004617BD" w:rsidP="00030C22">
      <w:pPr>
        <w:pStyle w:val="BodyText"/>
        <w:spacing w:before="177"/>
      </w:pPr>
    </w:p>
    <w:p w14:paraId="68A2CF13" w14:textId="77777777" w:rsidR="004617BD" w:rsidRDefault="004617BD" w:rsidP="00030C22">
      <w:pPr>
        <w:pStyle w:val="BodyText"/>
        <w:spacing w:before="177"/>
      </w:pPr>
    </w:p>
    <w:p w14:paraId="1500E15F" w14:textId="77777777" w:rsidR="004617BD" w:rsidRDefault="004617BD" w:rsidP="00030C22">
      <w:pPr>
        <w:pStyle w:val="BodyText"/>
        <w:spacing w:before="177"/>
      </w:pPr>
    </w:p>
    <w:p w14:paraId="795F73C1" w14:textId="77777777" w:rsidR="004617BD" w:rsidRDefault="004617BD" w:rsidP="00030C22">
      <w:pPr>
        <w:pStyle w:val="BodyText"/>
        <w:spacing w:before="177"/>
      </w:pPr>
    </w:p>
    <w:p w14:paraId="448A0CDC" w14:textId="77777777" w:rsidR="004617BD" w:rsidRDefault="004617BD" w:rsidP="00030C22">
      <w:pPr>
        <w:pStyle w:val="BodyText"/>
        <w:spacing w:before="177"/>
      </w:pPr>
    </w:p>
    <w:p w14:paraId="74992017" w14:textId="77777777" w:rsidR="004617BD" w:rsidRDefault="004617BD" w:rsidP="00030C22">
      <w:pPr>
        <w:pStyle w:val="BodyText"/>
        <w:spacing w:before="177"/>
      </w:pPr>
    </w:p>
    <w:p w14:paraId="58551B8B" w14:textId="77777777" w:rsidR="004617BD" w:rsidRDefault="004617BD" w:rsidP="00030C22">
      <w:pPr>
        <w:pStyle w:val="BodyText"/>
        <w:spacing w:before="177"/>
      </w:pPr>
    </w:p>
    <w:p w14:paraId="4AE27E4D" w14:textId="77777777" w:rsidR="004617BD" w:rsidRDefault="004617BD" w:rsidP="00030C22">
      <w:pPr>
        <w:pStyle w:val="BodyText"/>
        <w:spacing w:before="177"/>
      </w:pPr>
    </w:p>
    <w:p w14:paraId="185DEDAD" w14:textId="77777777" w:rsidR="004617BD" w:rsidRDefault="004617BD" w:rsidP="00030C22">
      <w:pPr>
        <w:pStyle w:val="BodyText"/>
        <w:spacing w:before="177"/>
      </w:pPr>
    </w:p>
    <w:p w14:paraId="00153CC7" w14:textId="77777777" w:rsidR="004617BD" w:rsidRDefault="004617BD" w:rsidP="00030C22">
      <w:pPr>
        <w:pStyle w:val="BodyText"/>
        <w:spacing w:before="177"/>
      </w:pPr>
    </w:p>
    <w:p w14:paraId="5E40F1C7" w14:textId="7842E695" w:rsidR="00030C22" w:rsidRDefault="0031644A" w:rsidP="00030C22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after="0" w:line="240" w:lineRule="auto"/>
        <w:ind w:left="1051" w:hanging="331"/>
        <w:contextualSpacing w:val="0"/>
        <w:jc w:val="left"/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0B6EF6" wp14:editId="359BEDD7">
                <wp:simplePos x="0" y="0"/>
                <wp:positionH relativeFrom="column">
                  <wp:posOffset>1778000</wp:posOffset>
                </wp:positionH>
                <wp:positionV relativeFrom="paragraph">
                  <wp:posOffset>1312545</wp:posOffset>
                </wp:positionV>
                <wp:extent cx="800100" cy="190500"/>
                <wp:effectExtent l="0" t="0" r="19050" b="19050"/>
                <wp:wrapNone/>
                <wp:docPr id="198309312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50D58" id="Rectangle 18" o:spid="_x0000_s1026" style="position:absolute;margin-left:140pt;margin-top:103.35pt;width:63pt;height: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" filled="f" strokecolor="red" strokeweight="1.5pt"/>
            </w:pict>
          </mc:Fallback>
        </mc:AlternateContent>
      </w: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E05412" wp14:editId="50E09F2A">
                <wp:simplePos x="0" y="0"/>
                <wp:positionH relativeFrom="column">
                  <wp:posOffset>1778000</wp:posOffset>
                </wp:positionH>
                <wp:positionV relativeFrom="paragraph">
                  <wp:posOffset>1557655</wp:posOffset>
                </wp:positionV>
                <wp:extent cx="800100" cy="190500"/>
                <wp:effectExtent l="0" t="0" r="19050" b="19050"/>
                <wp:wrapNone/>
                <wp:docPr id="194607335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F72FC" id="Rectangle 18" o:spid="_x0000_s1026" style="position:absolute;margin-left:140pt;margin-top:122.65pt;width:63pt;height: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" filled="f" strokecolor="red" strokeweight="1.5pt"/>
            </w:pict>
          </mc:Fallback>
        </mc:AlternateContent>
      </w: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D9098F" wp14:editId="078B7BA4">
                <wp:simplePos x="0" y="0"/>
                <wp:positionH relativeFrom="column">
                  <wp:posOffset>1778000</wp:posOffset>
                </wp:positionH>
                <wp:positionV relativeFrom="paragraph">
                  <wp:posOffset>1932305</wp:posOffset>
                </wp:positionV>
                <wp:extent cx="800100" cy="190500"/>
                <wp:effectExtent l="0" t="0" r="19050" b="19050"/>
                <wp:wrapNone/>
                <wp:docPr id="99317725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05EC1" id="Rectangle 18" o:spid="_x0000_s1026" style="position:absolute;margin-left:140pt;margin-top:152.15pt;width:63pt;height: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" filled="f" strokecolor="red" strokeweight="1.5pt"/>
            </w:pict>
          </mc:Fallback>
        </mc:AlternateContent>
      </w:r>
      <w:r w:rsidR="00030C22">
        <w:t>Add</w:t>
      </w:r>
      <w:r w:rsidR="00030C22">
        <w:rPr>
          <w:spacing w:val="-5"/>
        </w:rPr>
        <w:t xml:space="preserve"> </w:t>
      </w:r>
      <w:r w:rsidR="00030C22">
        <w:t>the</w:t>
      </w:r>
      <w:r w:rsidR="00030C22">
        <w:rPr>
          <w:spacing w:val="-5"/>
        </w:rPr>
        <w:t xml:space="preserve"> </w:t>
      </w:r>
      <w:r w:rsidR="00030C22">
        <w:t>old</w:t>
      </w:r>
      <w:r w:rsidR="00030C22">
        <w:rPr>
          <w:spacing w:val="-7"/>
        </w:rPr>
        <w:t xml:space="preserve"> </w:t>
      </w:r>
      <w:r w:rsidR="00030C22">
        <w:t>material</w:t>
      </w:r>
      <w:r w:rsidR="00030C22">
        <w:rPr>
          <w:spacing w:val="-5"/>
        </w:rPr>
        <w:t xml:space="preserve"> </w:t>
      </w:r>
      <w:r w:rsidR="00030C22">
        <w:t>code</w:t>
      </w:r>
      <w:r w:rsidR="00030C22">
        <w:rPr>
          <w:spacing w:val="-2"/>
        </w:rPr>
        <w:t xml:space="preserve"> </w:t>
      </w:r>
      <w:r w:rsidR="00030C22">
        <w:t>for</w:t>
      </w:r>
      <w:r w:rsidR="00030C22">
        <w:rPr>
          <w:spacing w:val="-5"/>
        </w:rPr>
        <w:t xml:space="preserve"> </w:t>
      </w:r>
      <w:r w:rsidR="00030C22">
        <w:t>the</w:t>
      </w:r>
      <w:r w:rsidR="00030C22">
        <w:rPr>
          <w:spacing w:val="-5"/>
        </w:rPr>
        <w:t xml:space="preserve"> </w:t>
      </w:r>
      <w:r w:rsidR="00030C22">
        <w:t>copy</w:t>
      </w:r>
      <w:r w:rsidR="00030C22">
        <w:rPr>
          <w:spacing w:val="-4"/>
        </w:rPr>
        <w:t xml:space="preserve"> </w:t>
      </w:r>
      <w:r w:rsidR="00030C22">
        <w:t>from</w:t>
      </w:r>
      <w:r w:rsidR="00030C22">
        <w:rPr>
          <w:spacing w:val="-5"/>
        </w:rPr>
        <w:t xml:space="preserve"> </w:t>
      </w:r>
      <w:r w:rsidR="00030C22">
        <w:t>existing</w:t>
      </w:r>
      <w:r w:rsidR="00030C22">
        <w:rPr>
          <w:spacing w:val="-5"/>
        </w:rPr>
        <w:t xml:space="preserve"> </w:t>
      </w:r>
      <w:r w:rsidR="00030C22">
        <w:t>material</w:t>
      </w:r>
      <w:r w:rsidR="00030C22">
        <w:rPr>
          <w:spacing w:val="-2"/>
        </w:rPr>
        <w:t xml:space="preserve"> </w:t>
      </w:r>
      <w:r w:rsidR="000A40F7">
        <w:rPr>
          <w:spacing w:val="-2"/>
        </w:rPr>
        <w:t>(</w:t>
      </w:r>
      <w:r w:rsidR="00030C22">
        <w:t>E</w:t>
      </w:r>
      <w:r w:rsidR="000A40F7">
        <w:t>x</w:t>
      </w:r>
      <w:r w:rsidR="00030C22">
        <w:t>:</w:t>
      </w:r>
      <w:r w:rsidR="00030C22">
        <w:rPr>
          <w:spacing w:val="-3"/>
        </w:rPr>
        <w:t xml:space="preserve"> </w:t>
      </w:r>
      <w:r w:rsidR="000A40F7" w:rsidRPr="000A40F7">
        <w:t>LB1029157_B1_HL5</w:t>
      </w:r>
      <w:r w:rsidR="000A40F7">
        <w:t xml:space="preserve">) </w:t>
      </w:r>
      <w:r w:rsidR="00030C22">
        <w:rPr>
          <w:color w:val="000000"/>
        </w:rPr>
        <w:t>and</w:t>
      </w:r>
      <w:r w:rsidR="00030C22">
        <w:rPr>
          <w:color w:val="000000"/>
          <w:spacing w:val="-6"/>
        </w:rPr>
        <w:t xml:space="preserve"> </w:t>
      </w:r>
      <w:r w:rsidR="00030C22">
        <w:rPr>
          <w:color w:val="000000"/>
          <w:spacing w:val="-2"/>
        </w:rPr>
        <w:t>“Execute”</w:t>
      </w:r>
      <w:r w:rsidR="00A312A7" w:rsidRPr="00A312A7">
        <w:rPr>
          <w:noProof/>
        </w:rPr>
        <w:t xml:space="preserve"> </w:t>
      </w:r>
      <w:r w:rsidR="00A312A7" w:rsidRPr="00A312A7">
        <w:rPr>
          <w:noProof/>
          <w:color w:val="000000"/>
          <w:spacing w:val="-2"/>
        </w:rPr>
        <w:drawing>
          <wp:inline distT="0" distB="0" distL="0" distR="0" wp14:anchorId="40822CAF" wp14:editId="3A0DA94F">
            <wp:extent cx="4882896" cy="2587752"/>
            <wp:effectExtent l="19050" t="19050" r="13335" b="22225"/>
            <wp:docPr id="184535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550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2896" cy="2587752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884AA9" w14:textId="1F3508C1" w:rsidR="00030C22" w:rsidRDefault="00030C22" w:rsidP="00030C22">
      <w:pPr>
        <w:pStyle w:val="BodyText"/>
        <w:spacing w:before="11"/>
        <w:rPr>
          <w:sz w:val="6"/>
        </w:rPr>
      </w:pPr>
    </w:p>
    <w:p w14:paraId="13A540C4" w14:textId="2CA5DB99" w:rsidR="00030C22" w:rsidRDefault="00030C22" w:rsidP="00030C22">
      <w:pPr>
        <w:pStyle w:val="BodyText"/>
        <w:spacing w:before="20"/>
      </w:pPr>
    </w:p>
    <w:p w14:paraId="6727BA10" w14:textId="55B6CA02" w:rsidR="000A40F7" w:rsidRPr="000A40F7" w:rsidRDefault="00030C22" w:rsidP="000A40F7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after="0"/>
        <w:ind w:left="1051" w:hanging="331"/>
        <w:jc w:val="left"/>
        <w:rPr>
          <w:spacing w:val="-4"/>
        </w:rPr>
      </w:pP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Season</w:t>
      </w:r>
      <w:r>
        <w:rPr>
          <w:spacing w:val="-5"/>
        </w:rPr>
        <w:t xml:space="preserve"> </w:t>
      </w:r>
      <w:r>
        <w:rPr>
          <w:spacing w:val="-4"/>
        </w:rPr>
        <w:t>code</w:t>
      </w:r>
      <w:r w:rsidR="000A40F7" w:rsidRPr="000A40F7">
        <w:rPr>
          <w:rFonts w:eastAsia="Times New Roman" w:cs="Times New Roman"/>
          <w:szCs w:val="24"/>
        </w:rPr>
        <w:t xml:space="preserve"> </w:t>
      </w:r>
    </w:p>
    <w:p w14:paraId="05208A79" w14:textId="607080EC" w:rsidR="000A40F7" w:rsidRPr="000A40F7" w:rsidRDefault="0031644A" w:rsidP="000A40F7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after="0"/>
        <w:ind w:left="1051" w:hanging="331"/>
        <w:jc w:val="left"/>
        <w:rPr>
          <w:spacing w:val="-4"/>
        </w:rPr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9FA724" wp14:editId="4B53F223">
                <wp:simplePos x="0" y="0"/>
                <wp:positionH relativeFrom="column">
                  <wp:posOffset>4235450</wp:posOffset>
                </wp:positionH>
                <wp:positionV relativeFrom="paragraph">
                  <wp:posOffset>2734310</wp:posOffset>
                </wp:positionV>
                <wp:extent cx="476250" cy="203200"/>
                <wp:effectExtent l="0" t="0" r="19050" b="25400"/>
                <wp:wrapNone/>
                <wp:docPr id="27404552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26391" id="Rectangle 18" o:spid="_x0000_s1026" style="position:absolute;margin-left:333.5pt;margin-top:215.3pt;width:37.5pt;height:1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" filled="f" strokecolor="red" strokeweight="1.5pt"/>
            </w:pict>
          </mc:Fallback>
        </mc:AlternateContent>
      </w: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556655" wp14:editId="1AC87175">
                <wp:simplePos x="0" y="0"/>
                <wp:positionH relativeFrom="column">
                  <wp:posOffset>1917700</wp:posOffset>
                </wp:positionH>
                <wp:positionV relativeFrom="paragraph">
                  <wp:posOffset>1292860</wp:posOffset>
                </wp:positionV>
                <wp:extent cx="387350" cy="120650"/>
                <wp:effectExtent l="0" t="0" r="12700" b="12700"/>
                <wp:wrapNone/>
                <wp:docPr id="66740212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120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7A87E" id="Rectangle 18" o:spid="_x0000_s1026" style="position:absolute;margin-left:151pt;margin-top:101.8pt;width:30.5pt;height:9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" filled="f" strokecolor="red" strokeweight="1.5pt"/>
            </w:pict>
          </mc:Fallback>
        </mc:AlternateContent>
      </w:r>
      <w:r w:rsidR="00030C22">
        <w:t>Check</w:t>
      </w:r>
      <w:r w:rsidR="00030C22" w:rsidRPr="000A40F7">
        <w:rPr>
          <w:spacing w:val="-4"/>
        </w:rPr>
        <w:t xml:space="preserve"> </w:t>
      </w:r>
      <w:r w:rsidR="00030C22">
        <w:t>and</w:t>
      </w:r>
      <w:r w:rsidR="00030C22" w:rsidRPr="000A40F7">
        <w:rPr>
          <w:spacing w:val="-3"/>
        </w:rPr>
        <w:t xml:space="preserve"> </w:t>
      </w:r>
      <w:r w:rsidR="00030C22" w:rsidRPr="000A40F7">
        <w:rPr>
          <w:spacing w:val="-4"/>
        </w:rPr>
        <w:t>Save</w:t>
      </w:r>
      <w:r w:rsidR="000A40F7" w:rsidRPr="000A40F7">
        <w:rPr>
          <w:rFonts w:eastAsia="Times New Roman" w:cs="Times New Roman"/>
          <w:szCs w:val="24"/>
        </w:rPr>
        <w:t xml:space="preserve"> </w:t>
      </w:r>
      <w:r w:rsidR="000A40F7" w:rsidRPr="000A40F7">
        <w:rPr>
          <w:noProof/>
          <w:spacing w:val="-4"/>
        </w:rPr>
        <w:drawing>
          <wp:inline distT="0" distB="0" distL="0" distR="0" wp14:anchorId="3AF932D9" wp14:editId="1EBA9EE3">
            <wp:extent cx="5286890" cy="2774309"/>
            <wp:effectExtent l="19050" t="19050" r="9525" b="26670"/>
            <wp:docPr id="85894595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45955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890" cy="277430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CC7DCE" w14:textId="260F6C9C" w:rsidR="00030C22" w:rsidRDefault="00030C22" w:rsidP="00150C02">
      <w:pPr>
        <w:pStyle w:val="ListParagraph"/>
        <w:widowControl w:val="0"/>
        <w:tabs>
          <w:tab w:val="left" w:pos="1051"/>
        </w:tabs>
        <w:autoSpaceDE w:val="0"/>
        <w:autoSpaceDN w:val="0"/>
        <w:spacing w:after="0" w:line="240" w:lineRule="auto"/>
        <w:ind w:left="1051"/>
        <w:contextualSpacing w:val="0"/>
      </w:pPr>
    </w:p>
    <w:p w14:paraId="332EFBD8" w14:textId="77777777" w:rsidR="004617BD" w:rsidRDefault="004617BD" w:rsidP="00150C02">
      <w:pPr>
        <w:pStyle w:val="ListParagraph"/>
        <w:widowControl w:val="0"/>
        <w:tabs>
          <w:tab w:val="left" w:pos="1051"/>
        </w:tabs>
        <w:autoSpaceDE w:val="0"/>
        <w:autoSpaceDN w:val="0"/>
        <w:spacing w:after="0" w:line="240" w:lineRule="auto"/>
        <w:ind w:left="1051"/>
        <w:contextualSpacing w:val="0"/>
      </w:pPr>
    </w:p>
    <w:p w14:paraId="5508135F" w14:textId="77777777" w:rsidR="004617BD" w:rsidRDefault="004617BD" w:rsidP="00150C02">
      <w:pPr>
        <w:pStyle w:val="ListParagraph"/>
        <w:widowControl w:val="0"/>
        <w:tabs>
          <w:tab w:val="left" w:pos="1051"/>
        </w:tabs>
        <w:autoSpaceDE w:val="0"/>
        <w:autoSpaceDN w:val="0"/>
        <w:spacing w:after="0" w:line="240" w:lineRule="auto"/>
        <w:ind w:left="1051"/>
        <w:contextualSpacing w:val="0"/>
      </w:pPr>
    </w:p>
    <w:p w14:paraId="5F81F824" w14:textId="77777777" w:rsidR="004617BD" w:rsidRDefault="004617BD" w:rsidP="00150C02">
      <w:pPr>
        <w:pStyle w:val="ListParagraph"/>
        <w:widowControl w:val="0"/>
        <w:tabs>
          <w:tab w:val="left" w:pos="1051"/>
        </w:tabs>
        <w:autoSpaceDE w:val="0"/>
        <w:autoSpaceDN w:val="0"/>
        <w:spacing w:after="0" w:line="240" w:lineRule="auto"/>
        <w:ind w:left="1051"/>
        <w:contextualSpacing w:val="0"/>
      </w:pPr>
    </w:p>
    <w:p w14:paraId="22CB9D25" w14:textId="77777777" w:rsidR="004617BD" w:rsidRDefault="004617BD" w:rsidP="00150C02">
      <w:pPr>
        <w:pStyle w:val="ListParagraph"/>
        <w:widowControl w:val="0"/>
        <w:tabs>
          <w:tab w:val="left" w:pos="1051"/>
        </w:tabs>
        <w:autoSpaceDE w:val="0"/>
        <w:autoSpaceDN w:val="0"/>
        <w:spacing w:after="0" w:line="240" w:lineRule="auto"/>
        <w:ind w:left="1051"/>
        <w:contextualSpacing w:val="0"/>
      </w:pPr>
    </w:p>
    <w:p w14:paraId="6EDA07E2" w14:textId="77777777" w:rsidR="004617BD" w:rsidRDefault="004617BD" w:rsidP="00150C02">
      <w:pPr>
        <w:pStyle w:val="ListParagraph"/>
        <w:widowControl w:val="0"/>
        <w:tabs>
          <w:tab w:val="left" w:pos="1051"/>
        </w:tabs>
        <w:autoSpaceDE w:val="0"/>
        <w:autoSpaceDN w:val="0"/>
        <w:spacing w:after="0" w:line="240" w:lineRule="auto"/>
        <w:ind w:left="1051"/>
        <w:contextualSpacing w:val="0"/>
      </w:pPr>
    </w:p>
    <w:p w14:paraId="28CCAE54" w14:textId="77777777" w:rsidR="004617BD" w:rsidRDefault="004617BD" w:rsidP="00150C02">
      <w:pPr>
        <w:pStyle w:val="ListParagraph"/>
        <w:widowControl w:val="0"/>
        <w:tabs>
          <w:tab w:val="left" w:pos="1051"/>
        </w:tabs>
        <w:autoSpaceDE w:val="0"/>
        <w:autoSpaceDN w:val="0"/>
        <w:spacing w:after="0" w:line="240" w:lineRule="auto"/>
        <w:ind w:left="1051"/>
        <w:contextualSpacing w:val="0"/>
      </w:pPr>
    </w:p>
    <w:p w14:paraId="2C7418A9" w14:textId="77777777" w:rsidR="004617BD" w:rsidRDefault="004617BD" w:rsidP="00150C02">
      <w:pPr>
        <w:pStyle w:val="ListParagraph"/>
        <w:widowControl w:val="0"/>
        <w:tabs>
          <w:tab w:val="left" w:pos="1051"/>
        </w:tabs>
        <w:autoSpaceDE w:val="0"/>
        <w:autoSpaceDN w:val="0"/>
        <w:spacing w:after="0" w:line="240" w:lineRule="auto"/>
        <w:ind w:left="1051"/>
        <w:contextualSpacing w:val="0"/>
      </w:pPr>
    </w:p>
    <w:p w14:paraId="2641EED3" w14:textId="77777777" w:rsidR="004617BD" w:rsidRDefault="004617BD" w:rsidP="00150C02">
      <w:pPr>
        <w:pStyle w:val="ListParagraph"/>
        <w:widowControl w:val="0"/>
        <w:tabs>
          <w:tab w:val="left" w:pos="1051"/>
        </w:tabs>
        <w:autoSpaceDE w:val="0"/>
        <w:autoSpaceDN w:val="0"/>
        <w:spacing w:after="0" w:line="240" w:lineRule="auto"/>
        <w:ind w:left="1051"/>
        <w:contextualSpacing w:val="0"/>
      </w:pPr>
    </w:p>
    <w:p w14:paraId="5C12AF22" w14:textId="77777777" w:rsidR="004617BD" w:rsidRDefault="004617BD" w:rsidP="00150C02">
      <w:pPr>
        <w:pStyle w:val="ListParagraph"/>
        <w:widowControl w:val="0"/>
        <w:tabs>
          <w:tab w:val="left" w:pos="1051"/>
        </w:tabs>
        <w:autoSpaceDE w:val="0"/>
        <w:autoSpaceDN w:val="0"/>
        <w:spacing w:after="0" w:line="240" w:lineRule="auto"/>
        <w:ind w:left="1051"/>
        <w:contextualSpacing w:val="0"/>
      </w:pPr>
    </w:p>
    <w:p w14:paraId="457F8B24" w14:textId="77777777" w:rsidR="004617BD" w:rsidRDefault="004617BD" w:rsidP="00150C02">
      <w:pPr>
        <w:pStyle w:val="ListParagraph"/>
        <w:widowControl w:val="0"/>
        <w:tabs>
          <w:tab w:val="left" w:pos="1051"/>
        </w:tabs>
        <w:autoSpaceDE w:val="0"/>
        <w:autoSpaceDN w:val="0"/>
        <w:spacing w:after="0" w:line="240" w:lineRule="auto"/>
        <w:ind w:left="1051"/>
        <w:contextualSpacing w:val="0"/>
      </w:pPr>
    </w:p>
    <w:p w14:paraId="13E4C7C6" w14:textId="77777777" w:rsidR="004617BD" w:rsidRDefault="004617BD" w:rsidP="00150C02">
      <w:pPr>
        <w:pStyle w:val="ListParagraph"/>
        <w:widowControl w:val="0"/>
        <w:tabs>
          <w:tab w:val="left" w:pos="1051"/>
        </w:tabs>
        <w:autoSpaceDE w:val="0"/>
        <w:autoSpaceDN w:val="0"/>
        <w:spacing w:after="0" w:line="240" w:lineRule="auto"/>
        <w:ind w:left="1051"/>
        <w:contextualSpacing w:val="0"/>
      </w:pPr>
    </w:p>
    <w:p w14:paraId="4259E720" w14:textId="77777777" w:rsidR="004617BD" w:rsidRDefault="004617BD" w:rsidP="00150C02">
      <w:pPr>
        <w:pStyle w:val="ListParagraph"/>
        <w:widowControl w:val="0"/>
        <w:tabs>
          <w:tab w:val="left" w:pos="1051"/>
        </w:tabs>
        <w:autoSpaceDE w:val="0"/>
        <w:autoSpaceDN w:val="0"/>
        <w:spacing w:after="0" w:line="240" w:lineRule="auto"/>
        <w:ind w:left="1051"/>
        <w:contextualSpacing w:val="0"/>
      </w:pPr>
    </w:p>
    <w:p w14:paraId="60777348" w14:textId="77777777" w:rsidR="004617BD" w:rsidRDefault="004617BD" w:rsidP="00150C02">
      <w:pPr>
        <w:pStyle w:val="ListParagraph"/>
        <w:widowControl w:val="0"/>
        <w:tabs>
          <w:tab w:val="left" w:pos="1051"/>
        </w:tabs>
        <w:autoSpaceDE w:val="0"/>
        <w:autoSpaceDN w:val="0"/>
        <w:spacing w:after="0" w:line="240" w:lineRule="auto"/>
        <w:ind w:left="1051"/>
        <w:contextualSpacing w:val="0"/>
      </w:pPr>
    </w:p>
    <w:p w14:paraId="2F8ECB9A" w14:textId="77777777" w:rsidR="004617BD" w:rsidRPr="00150C02" w:rsidRDefault="004617BD" w:rsidP="00150C02">
      <w:pPr>
        <w:pStyle w:val="ListParagraph"/>
        <w:widowControl w:val="0"/>
        <w:tabs>
          <w:tab w:val="left" w:pos="1051"/>
        </w:tabs>
        <w:autoSpaceDE w:val="0"/>
        <w:autoSpaceDN w:val="0"/>
        <w:spacing w:after="0" w:line="240" w:lineRule="auto"/>
        <w:ind w:left="1051"/>
        <w:contextualSpacing w:val="0"/>
      </w:pPr>
    </w:p>
    <w:p w14:paraId="5B2F6E5B" w14:textId="02502A0D" w:rsidR="00A96C56" w:rsidRDefault="0031644A" w:rsidP="00A96C56">
      <w:pPr>
        <w:pStyle w:val="Heading1"/>
        <w:widowControl w:val="0"/>
        <w:numPr>
          <w:ilvl w:val="0"/>
          <w:numId w:val="29"/>
        </w:numPr>
        <w:tabs>
          <w:tab w:val="left" w:pos="718"/>
        </w:tabs>
        <w:autoSpaceDE w:val="0"/>
        <w:autoSpaceDN w:val="0"/>
        <w:spacing w:before="37" w:after="0"/>
        <w:ind w:left="718" w:right="0" w:hanging="358"/>
        <w:contextualSpacing w:val="0"/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06D89F" wp14:editId="2474D9D1">
                <wp:simplePos x="0" y="0"/>
                <wp:positionH relativeFrom="column">
                  <wp:posOffset>1441450</wp:posOffset>
                </wp:positionH>
                <wp:positionV relativeFrom="paragraph">
                  <wp:posOffset>1948815</wp:posOffset>
                </wp:positionV>
                <wp:extent cx="628650" cy="158750"/>
                <wp:effectExtent l="0" t="0" r="19050" b="12700"/>
                <wp:wrapNone/>
                <wp:docPr id="186227030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58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8791F" id="Rectangle 18" o:spid="_x0000_s1026" style="position:absolute;margin-left:113.5pt;margin-top:153.45pt;width:49.5pt;height:12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" filled="f" strokecolor="red" strokeweight="1.5pt"/>
            </w:pict>
          </mc:Fallback>
        </mc:AlternateContent>
      </w:r>
      <w:r w:rsidR="004617BD" w:rsidRPr="00A96C56">
        <w:rPr>
          <w:noProof/>
          <w:spacing w:val="-2"/>
        </w:rPr>
        <w:drawing>
          <wp:anchor distT="0" distB="0" distL="114300" distR="114300" simplePos="0" relativeHeight="251660288" behindDoc="0" locked="0" layoutInCell="1" allowOverlap="1" wp14:anchorId="6D0DA981" wp14:editId="7A4BC911">
            <wp:simplePos x="0" y="0"/>
            <wp:positionH relativeFrom="column">
              <wp:posOffset>323850</wp:posOffset>
            </wp:positionH>
            <wp:positionV relativeFrom="paragraph">
              <wp:posOffset>412115</wp:posOffset>
            </wp:positionV>
            <wp:extent cx="5431155" cy="2852420"/>
            <wp:effectExtent l="19050" t="19050" r="17145" b="24130"/>
            <wp:wrapTopAndBottom/>
            <wp:docPr id="1079247138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47138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155" cy="28524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6C56">
        <w:t>Activating</w:t>
      </w:r>
      <w:r w:rsidR="00A96C56">
        <w:rPr>
          <w:spacing w:val="-5"/>
        </w:rPr>
        <w:t xml:space="preserve"> </w:t>
      </w:r>
      <w:r w:rsidR="00A96C56">
        <w:t>the</w:t>
      </w:r>
      <w:r w:rsidR="00A96C56">
        <w:rPr>
          <w:spacing w:val="-4"/>
        </w:rPr>
        <w:t xml:space="preserve"> </w:t>
      </w:r>
      <w:r w:rsidR="00A96C56">
        <w:t>Size</w:t>
      </w:r>
      <w:r w:rsidR="00A96C56">
        <w:rPr>
          <w:spacing w:val="-6"/>
        </w:rPr>
        <w:t xml:space="preserve"> </w:t>
      </w:r>
      <w:r w:rsidR="00A96C56">
        <w:t>&amp;</w:t>
      </w:r>
      <w:r w:rsidR="00A96C56">
        <w:rPr>
          <w:spacing w:val="-4"/>
        </w:rPr>
        <w:t xml:space="preserve"> color</w:t>
      </w:r>
    </w:p>
    <w:p w14:paraId="45A98601" w14:textId="354179E1" w:rsidR="00A96C56" w:rsidRDefault="00A96C56" w:rsidP="00A96C56">
      <w:pPr>
        <w:pStyle w:val="BodyText"/>
        <w:spacing w:before="43"/>
        <w:rPr>
          <w:b/>
        </w:rPr>
      </w:pPr>
    </w:p>
    <w:p w14:paraId="402CB8F1" w14:textId="4DD75061" w:rsidR="00A96C56" w:rsidRPr="00A96C56" w:rsidRDefault="00A96C56" w:rsidP="00A96C56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after="0"/>
        <w:ind w:left="1051" w:hanging="331"/>
        <w:jc w:val="left"/>
        <w:rPr>
          <w:spacing w:val="-2"/>
        </w:rPr>
      </w:pPr>
      <w:r>
        <w:t>Click</w:t>
      </w:r>
      <w:r>
        <w:rPr>
          <w:spacing w:val="-5"/>
        </w:rPr>
        <w:t xml:space="preserve"> </w:t>
      </w:r>
      <w:r>
        <w:rPr>
          <w:spacing w:val="-2"/>
        </w:rPr>
        <w:t>“Yes”</w:t>
      </w:r>
      <w:r w:rsidRPr="00A96C56">
        <w:rPr>
          <w:rFonts w:eastAsia="Times New Roman" w:cs="Times New Roman"/>
          <w:szCs w:val="24"/>
        </w:rPr>
        <w:t xml:space="preserve"> </w:t>
      </w:r>
    </w:p>
    <w:p w14:paraId="26DC2D91" w14:textId="77777777" w:rsidR="00A96C56" w:rsidRDefault="00A96C56" w:rsidP="00A96C56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after="0" w:line="240" w:lineRule="auto"/>
        <w:ind w:left="1051" w:hanging="331"/>
        <w:contextualSpacing w:val="0"/>
        <w:jc w:val="left"/>
      </w:pPr>
      <w:r>
        <w:t>Add</w:t>
      </w:r>
      <w:r w:rsidRPr="00A96C56">
        <w:rPr>
          <w:spacing w:val="-5"/>
        </w:rPr>
        <w:t xml:space="preserve"> </w:t>
      </w:r>
      <w:r>
        <w:t>the</w:t>
      </w:r>
      <w:r w:rsidRPr="00A96C56">
        <w:rPr>
          <w:spacing w:val="-4"/>
        </w:rPr>
        <w:t xml:space="preserve"> </w:t>
      </w:r>
      <w:r>
        <w:t>color</w:t>
      </w:r>
      <w:r w:rsidRPr="00A96C56">
        <w:rPr>
          <w:spacing w:val="-3"/>
        </w:rPr>
        <w:t xml:space="preserve"> </w:t>
      </w:r>
      <w:r w:rsidRPr="00A96C56">
        <w:rPr>
          <w:spacing w:val="-4"/>
        </w:rPr>
        <w:t>codes</w:t>
      </w:r>
    </w:p>
    <w:p w14:paraId="0F954F2F" w14:textId="56E750FF" w:rsidR="004A1651" w:rsidRDefault="00A96C56" w:rsidP="00A96C56">
      <w:pPr>
        <w:pStyle w:val="BodyText"/>
        <w:spacing w:before="22"/>
        <w:ind w:left="720"/>
        <w:rPr>
          <w:spacing w:val="-2"/>
        </w:rPr>
      </w:pPr>
      <w:r>
        <w:t>All base</w:t>
      </w:r>
      <w:r>
        <w:rPr>
          <w:spacing w:val="-5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 xml:space="preserve">colors </w:t>
      </w:r>
      <w:r w:rsidR="00884BBE">
        <w:t>(Ex: ZCLF, ZCLL, ZWSF, etc</w:t>
      </w:r>
      <w:r w:rsidR="004A1651">
        <w:t>.</w:t>
      </w:r>
      <w:r w:rsidR="00884BBE">
        <w:t xml:space="preserve">) </w:t>
      </w:r>
      <w:r>
        <w:rPr>
          <w:spacing w:val="-5"/>
        </w:rPr>
        <w:t xml:space="preserve">from previous material code are automatically copying in this </w:t>
      </w:r>
      <w:r>
        <w:t>initial</w:t>
      </w:r>
      <w:r>
        <w:rPr>
          <w:spacing w:val="-4"/>
        </w:rPr>
        <w:t xml:space="preserve"> </w:t>
      </w:r>
      <w:r>
        <w:t>BOM</w:t>
      </w:r>
      <w:r>
        <w:rPr>
          <w:spacing w:val="-2"/>
        </w:rPr>
        <w:t xml:space="preserve"> </w:t>
      </w:r>
      <w:r>
        <w:t>creation</w:t>
      </w:r>
      <w:r>
        <w:rPr>
          <w:spacing w:val="-1"/>
        </w:rPr>
        <w:t xml:space="preserve"> </w:t>
      </w:r>
      <w:r>
        <w:rPr>
          <w:spacing w:val="-2"/>
        </w:rPr>
        <w:t xml:space="preserve">stage. </w:t>
      </w:r>
      <w:r w:rsidR="004A1651">
        <w:rPr>
          <w:spacing w:val="-2"/>
        </w:rPr>
        <w:t>If the fashion colors (Ex: B017, C948, C950, etc.)  given to add into new BOM, click multiple selection and add all the fashion colors</w:t>
      </w:r>
    </w:p>
    <w:p w14:paraId="3A1FAD24" w14:textId="244FC12E" w:rsidR="00D93930" w:rsidRDefault="004A1651" w:rsidP="00A96C56">
      <w:pPr>
        <w:pStyle w:val="BodyText"/>
        <w:spacing w:before="22"/>
        <w:ind w:left="720"/>
        <w:rPr>
          <w:spacing w:val="-2"/>
        </w:rPr>
      </w:pPr>
      <w:r>
        <w:rPr>
          <w:spacing w:val="-2"/>
        </w:rPr>
        <w:t>*</w:t>
      </w:r>
      <w:r w:rsidR="00A96C56">
        <w:rPr>
          <w:spacing w:val="-2"/>
        </w:rPr>
        <w:t xml:space="preserve">All base Z colors of </w:t>
      </w:r>
      <w:r w:rsidR="00884BBE">
        <w:rPr>
          <w:spacing w:val="-2"/>
        </w:rPr>
        <w:t>the previous</w:t>
      </w:r>
      <w:r w:rsidR="00A96C56">
        <w:rPr>
          <w:spacing w:val="-2"/>
        </w:rPr>
        <w:t xml:space="preserve"> material code should be copied into new material code</w:t>
      </w:r>
      <w:r>
        <w:rPr>
          <w:spacing w:val="-2"/>
        </w:rPr>
        <w:t>*</w:t>
      </w:r>
    </w:p>
    <w:p w14:paraId="67CCE113" w14:textId="2DE0C763" w:rsidR="00A96C56" w:rsidRDefault="004A1651" w:rsidP="00A96C56">
      <w:pPr>
        <w:pStyle w:val="BodyText"/>
        <w:spacing w:before="22"/>
        <w:ind w:left="720"/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06BEFC" wp14:editId="2FBA67AE">
                <wp:simplePos x="0" y="0"/>
                <wp:positionH relativeFrom="column">
                  <wp:posOffset>2705100</wp:posOffset>
                </wp:positionH>
                <wp:positionV relativeFrom="paragraph">
                  <wp:posOffset>422275</wp:posOffset>
                </wp:positionV>
                <wp:extent cx="1746250" cy="304800"/>
                <wp:effectExtent l="76200" t="0" r="25400" b="209550"/>
                <wp:wrapNone/>
                <wp:docPr id="1923696194" name="Speech Bubble: Rectangle with Corners Rounde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0" cy="304800"/>
                        </a:xfrm>
                        <a:prstGeom prst="wedgeRoundRectCallout">
                          <a:avLst>
                            <a:gd name="adj1" fmla="val -52045"/>
                            <a:gd name="adj2" fmla="val 106990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1CE014" w14:textId="0D6D4DE6" w:rsidR="004A1651" w:rsidRPr="004A1651" w:rsidRDefault="004A1651" w:rsidP="004A1651">
                            <w:pPr>
                              <w:ind w:left="0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  <w:r w:rsidRPr="004A1651">
                              <w:rPr>
                                <w:rFonts w:ascii="Aptos" w:hAnsi="Aptos"/>
                                <w:b/>
                                <w:bCs/>
                                <w:color w:val="FF0000"/>
                                <w:sz w:val="20"/>
                              </w:rPr>
                              <w:t>Multiple Selection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06BEFC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9" o:spid="_x0000_s1026" type="#_x0000_t62" style="position:absolute;left:0;text-align:left;margin-left:213pt;margin-top:33.25pt;width:137.5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" adj="-442,33910" filled="f" strokecolor="red" strokeweight="1pt">
                <v:textbox>
                  <w:txbxContent>
                    <w:p w14:paraId="0C1CE014" w14:textId="0D6D4DE6" w:rsidR="004A1651" w:rsidRPr="004A1651" w:rsidRDefault="004A1651" w:rsidP="004A1651">
                      <w:pPr>
                        <w:ind w:left="0"/>
                        <w:jc w:val="center"/>
                        <w:rPr>
                          <w:rFonts w:ascii="Aptos" w:hAnsi="Aptos"/>
                          <w:b/>
                          <w:bCs/>
                          <w:color w:val="FF0000"/>
                          <w:sz w:val="20"/>
                        </w:rPr>
                      </w:pPr>
                      <w:r w:rsidRPr="004A1651">
                        <w:rPr>
                          <w:rFonts w:ascii="Aptos" w:hAnsi="Aptos"/>
                          <w:b/>
                          <w:bCs/>
                          <w:color w:val="FF0000"/>
                          <w:sz w:val="20"/>
                        </w:rPr>
                        <w:t>Multiple Selection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8B4C368" wp14:editId="4F109048">
                <wp:simplePos x="0" y="0"/>
                <wp:positionH relativeFrom="column">
                  <wp:posOffset>2413000</wp:posOffset>
                </wp:positionH>
                <wp:positionV relativeFrom="paragraph">
                  <wp:posOffset>904875</wp:posOffset>
                </wp:positionV>
                <wp:extent cx="444500" cy="184150"/>
                <wp:effectExtent l="0" t="0" r="12700" b="25400"/>
                <wp:wrapNone/>
                <wp:docPr id="145415646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184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FE8C3" id="Rectangle 18" o:spid="_x0000_s1026" style="position:absolute;margin-left:190pt;margin-top:71.25pt;width:35pt;height:14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" filled="f" strokecolor="red" strokeweight="1.5pt"/>
            </w:pict>
          </mc:Fallback>
        </mc:AlternateContent>
      </w: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EFE6C8" wp14:editId="4ACD058E">
                <wp:simplePos x="0" y="0"/>
                <wp:positionH relativeFrom="column">
                  <wp:posOffset>1746250</wp:posOffset>
                </wp:positionH>
                <wp:positionV relativeFrom="paragraph">
                  <wp:posOffset>898525</wp:posOffset>
                </wp:positionV>
                <wp:extent cx="444500" cy="184150"/>
                <wp:effectExtent l="0" t="0" r="12700" b="25400"/>
                <wp:wrapNone/>
                <wp:docPr id="148699655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184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5C755" id="Rectangle 18" o:spid="_x0000_s1026" style="position:absolute;margin-left:137.5pt;margin-top:70.75pt;width:35pt;height:14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" filled="f" strokecolor="red" strokeweight="1.5pt"/>
            </w:pict>
          </mc:Fallback>
        </mc:AlternateContent>
      </w:r>
      <w:r w:rsidR="00E768E4">
        <w:rPr>
          <w:noProof/>
        </w:rPr>
        <w:drawing>
          <wp:inline distT="0" distB="0" distL="0" distR="0" wp14:anchorId="230CD565" wp14:editId="35C3DB27">
            <wp:extent cx="5521960" cy="2898830"/>
            <wp:effectExtent l="19050" t="19050" r="21590" b="15875"/>
            <wp:docPr id="1865257763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57763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410" cy="29111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E38818" w14:textId="3D3A0BFB" w:rsidR="00A96C56" w:rsidRDefault="00A96C56" w:rsidP="00A96C56">
      <w:pPr>
        <w:pStyle w:val="BodyText"/>
        <w:spacing w:before="42"/>
        <w:rPr>
          <w:sz w:val="20"/>
        </w:rPr>
      </w:pPr>
    </w:p>
    <w:p w14:paraId="68E8D3AA" w14:textId="77777777" w:rsidR="00A96C56" w:rsidRDefault="00A96C56" w:rsidP="00A96C56">
      <w:pPr>
        <w:pStyle w:val="BodyText"/>
        <w:spacing w:before="29"/>
      </w:pPr>
    </w:p>
    <w:p w14:paraId="68D41CC3" w14:textId="77777777" w:rsidR="004617BD" w:rsidRDefault="004617BD" w:rsidP="00A96C56">
      <w:pPr>
        <w:pStyle w:val="BodyText"/>
        <w:spacing w:before="29"/>
      </w:pPr>
    </w:p>
    <w:p w14:paraId="01BABED9" w14:textId="77777777" w:rsidR="004617BD" w:rsidRDefault="004617BD" w:rsidP="00A96C56">
      <w:pPr>
        <w:pStyle w:val="BodyText"/>
        <w:spacing w:before="29"/>
      </w:pPr>
    </w:p>
    <w:p w14:paraId="2A962714" w14:textId="77777777" w:rsidR="004617BD" w:rsidRDefault="004617BD" w:rsidP="00A96C56">
      <w:pPr>
        <w:pStyle w:val="BodyText"/>
        <w:spacing w:before="29"/>
      </w:pPr>
    </w:p>
    <w:p w14:paraId="2893CCB7" w14:textId="77777777" w:rsidR="004617BD" w:rsidRDefault="004617BD" w:rsidP="00A96C56">
      <w:pPr>
        <w:pStyle w:val="BodyText"/>
        <w:spacing w:before="29"/>
      </w:pPr>
    </w:p>
    <w:p w14:paraId="788B8C1E" w14:textId="074C3328" w:rsidR="004617BD" w:rsidRDefault="004A1651" w:rsidP="00A96C56">
      <w:pPr>
        <w:pStyle w:val="BodyText"/>
        <w:spacing w:before="29"/>
      </w:pPr>
      <w:r>
        <w:tab/>
      </w:r>
    </w:p>
    <w:p w14:paraId="470CFD85" w14:textId="43312A12" w:rsidR="00A96C56" w:rsidRDefault="00811E8B" w:rsidP="00A96C56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after="0" w:line="240" w:lineRule="auto"/>
        <w:ind w:left="1051" w:hanging="331"/>
        <w:contextualSpacing w:val="0"/>
        <w:jc w:val="left"/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4A25A5" wp14:editId="647A2B54">
                <wp:simplePos x="0" y="0"/>
                <wp:positionH relativeFrom="column">
                  <wp:posOffset>2762250</wp:posOffset>
                </wp:positionH>
                <wp:positionV relativeFrom="paragraph">
                  <wp:posOffset>2257425</wp:posOffset>
                </wp:positionV>
                <wp:extent cx="298450" cy="171450"/>
                <wp:effectExtent l="0" t="0" r="25400" b="19050"/>
                <wp:wrapNone/>
                <wp:docPr id="206658305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33EFB" id="Rectangle 18" o:spid="_x0000_s1026" style="position:absolute;margin-left:217.5pt;margin-top:177.75pt;width:23.5pt;height:13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" filled="f" strokecolor="red" strokeweight="1.5pt"/>
            </w:pict>
          </mc:Fallback>
        </mc:AlternateContent>
      </w: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346734" wp14:editId="00270B5A">
                <wp:simplePos x="0" y="0"/>
                <wp:positionH relativeFrom="column">
                  <wp:posOffset>1384300</wp:posOffset>
                </wp:positionH>
                <wp:positionV relativeFrom="paragraph">
                  <wp:posOffset>523875</wp:posOffset>
                </wp:positionV>
                <wp:extent cx="2654300" cy="304800"/>
                <wp:effectExtent l="133350" t="0" r="12700" b="495300"/>
                <wp:wrapNone/>
                <wp:docPr id="594983152" name="Speech Bubble: Rectangle with Corners Rounde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4300" cy="304800"/>
                        </a:xfrm>
                        <a:prstGeom prst="wedgeRoundRectCallout">
                          <a:avLst>
                            <a:gd name="adj1" fmla="val -53720"/>
                            <a:gd name="adj2" fmla="val 198657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F63A5A" w14:textId="27748820" w:rsidR="004A1651" w:rsidRPr="004A1651" w:rsidRDefault="0037320E" w:rsidP="004A1651">
                            <w:pPr>
                              <w:ind w:left="0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FF0000"/>
                                <w:sz w:val="20"/>
                              </w:rPr>
                              <w:t xml:space="preserve">If given </w:t>
                            </w:r>
                            <w:r w:rsidR="004A1651">
                              <w:rPr>
                                <w:rFonts w:ascii="Aptos" w:hAnsi="Aptos"/>
                                <w:b/>
                                <w:bCs/>
                                <w:color w:val="FF0000"/>
                                <w:sz w:val="20"/>
                              </w:rPr>
                              <w:t>fashion colors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  <w:color w:val="FF0000"/>
                                <w:sz w:val="20"/>
                              </w:rPr>
                              <w:t xml:space="preserve">, add </w:t>
                            </w:r>
                            <w:r w:rsidR="004A1651">
                              <w:rPr>
                                <w:rFonts w:ascii="Aptos" w:hAnsi="Aptos"/>
                                <w:b/>
                                <w:bCs/>
                                <w:color w:val="FF0000"/>
                                <w:sz w:val="20"/>
                              </w:rPr>
                              <w:t>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46734" id="_x0000_s1027" type="#_x0000_t62" style="position:absolute;left:0;text-align:left;margin-left:109pt;margin-top:41.25pt;width:209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" adj="-804,53710" filled="f" strokecolor="red" strokeweight="1pt">
                <v:textbox>
                  <w:txbxContent>
                    <w:p w14:paraId="28F63A5A" w14:textId="27748820" w:rsidR="004A1651" w:rsidRPr="004A1651" w:rsidRDefault="0037320E" w:rsidP="004A1651">
                      <w:pPr>
                        <w:ind w:left="0"/>
                        <w:jc w:val="center"/>
                        <w:rPr>
                          <w:rFonts w:ascii="Aptos" w:hAnsi="Aptos"/>
                          <w:b/>
                          <w:bCs/>
                          <w:color w:val="FF0000"/>
                          <w:sz w:val="20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color w:val="FF0000"/>
                          <w:sz w:val="20"/>
                        </w:rPr>
                        <w:t xml:space="preserve">If given </w:t>
                      </w:r>
                      <w:r w:rsidR="004A1651">
                        <w:rPr>
                          <w:rFonts w:ascii="Aptos" w:hAnsi="Aptos"/>
                          <w:b/>
                          <w:bCs/>
                          <w:color w:val="FF0000"/>
                          <w:sz w:val="20"/>
                        </w:rPr>
                        <w:t>fashion colors</w:t>
                      </w:r>
                      <w:r>
                        <w:rPr>
                          <w:rFonts w:ascii="Aptos" w:hAnsi="Aptos"/>
                          <w:b/>
                          <w:bCs/>
                          <w:color w:val="FF0000"/>
                          <w:sz w:val="20"/>
                        </w:rPr>
                        <w:t xml:space="preserve">, add </w:t>
                      </w:r>
                      <w:r w:rsidR="004A1651">
                        <w:rPr>
                          <w:rFonts w:ascii="Aptos" w:hAnsi="Aptos"/>
                          <w:b/>
                          <w:bCs/>
                          <w:color w:val="FF0000"/>
                          <w:sz w:val="20"/>
                        </w:rPr>
                        <w:t>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C166F93" wp14:editId="57F9CE17">
                <wp:simplePos x="0" y="0"/>
                <wp:positionH relativeFrom="column">
                  <wp:posOffset>863600</wp:posOffset>
                </wp:positionH>
                <wp:positionV relativeFrom="paragraph">
                  <wp:posOffset>1285875</wp:posOffset>
                </wp:positionV>
                <wp:extent cx="412750" cy="844550"/>
                <wp:effectExtent l="0" t="0" r="25400" b="12700"/>
                <wp:wrapNone/>
                <wp:docPr id="160811156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844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495CC" id="Rectangle 18" o:spid="_x0000_s1026" style="position:absolute;margin-left:68pt;margin-top:101.25pt;width:32.5pt;height:66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" filled="f" strokecolor="red" strokeweight="1.5pt"/>
            </w:pict>
          </mc:Fallback>
        </mc:AlternateContent>
      </w:r>
      <w:r w:rsidR="00A96C56">
        <w:t>Check</w:t>
      </w:r>
      <w:r w:rsidR="00A96C56">
        <w:rPr>
          <w:spacing w:val="-6"/>
        </w:rPr>
        <w:t xml:space="preserve"> </w:t>
      </w:r>
      <w:r w:rsidR="00A96C56">
        <w:t>&amp;</w:t>
      </w:r>
      <w:r w:rsidR="00A96C56">
        <w:rPr>
          <w:spacing w:val="-1"/>
        </w:rPr>
        <w:t xml:space="preserve"> </w:t>
      </w:r>
      <w:r w:rsidR="00A96C56">
        <w:rPr>
          <w:spacing w:val="-4"/>
        </w:rPr>
        <w:t>save</w:t>
      </w:r>
      <w:r w:rsidR="00E768E4" w:rsidRPr="00E768E4">
        <w:t xml:space="preserve"> </w:t>
      </w:r>
      <w:r w:rsidR="00E768E4">
        <w:rPr>
          <w:noProof/>
        </w:rPr>
        <w:drawing>
          <wp:inline distT="0" distB="0" distL="0" distR="0" wp14:anchorId="168F44BA" wp14:editId="3EFEA6F4">
            <wp:extent cx="5541264" cy="2907792"/>
            <wp:effectExtent l="19050" t="19050" r="21590" b="26035"/>
            <wp:docPr id="294691311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91311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264" cy="290779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66AC36" w14:textId="1872CE22" w:rsidR="00A96C56" w:rsidRDefault="00A96C56" w:rsidP="00A96C56">
      <w:pPr>
        <w:pStyle w:val="BodyText"/>
        <w:spacing w:before="10"/>
        <w:rPr>
          <w:sz w:val="11"/>
        </w:rPr>
      </w:pPr>
    </w:p>
    <w:p w14:paraId="16975BCA" w14:textId="5602F996" w:rsidR="00A220C5" w:rsidRPr="00030C22" w:rsidRDefault="00A220C5" w:rsidP="00030C22">
      <w:pPr>
        <w:spacing w:before="0" w:after="0"/>
        <w:ind w:left="0" w:right="0"/>
        <w:rPr>
          <w:rFonts w:asciiTheme="minorHAnsi" w:hAnsiTheme="minorHAnsi"/>
          <w:noProof/>
          <w:color w:val="auto"/>
          <w:kern w:val="0"/>
          <w:sz w:val="22"/>
          <w:szCs w:val="22"/>
          <w:lang w:eastAsia="en-US"/>
        </w:rPr>
      </w:pPr>
    </w:p>
    <w:p w14:paraId="47A913C6" w14:textId="454D9A3D" w:rsidR="00A220C5" w:rsidRDefault="00A220C5" w:rsidP="00A220C5">
      <w:pPr>
        <w:pStyle w:val="BodyText"/>
        <w:spacing w:before="11"/>
        <w:rPr>
          <w:sz w:val="12"/>
        </w:rPr>
      </w:pPr>
    </w:p>
    <w:p w14:paraId="0AFA58F7" w14:textId="3250F5D0" w:rsidR="00E768E4" w:rsidRDefault="00811E8B" w:rsidP="00E768E4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before="37" w:after="0" w:line="240" w:lineRule="auto"/>
        <w:ind w:left="1051" w:hanging="331"/>
        <w:contextualSpacing w:val="0"/>
        <w:jc w:val="left"/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5D58B3" wp14:editId="1325C0FC">
                <wp:simplePos x="0" y="0"/>
                <wp:positionH relativeFrom="column">
                  <wp:posOffset>4146550</wp:posOffset>
                </wp:positionH>
                <wp:positionV relativeFrom="paragraph">
                  <wp:posOffset>2352040</wp:posOffset>
                </wp:positionV>
                <wp:extent cx="476250" cy="203200"/>
                <wp:effectExtent l="0" t="0" r="19050" b="25400"/>
                <wp:wrapNone/>
                <wp:docPr id="26679124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85512" id="Rectangle 18" o:spid="_x0000_s1026" style="position:absolute;margin-left:326.5pt;margin-top:185.2pt;width:37.5pt;height:1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" filled="f" strokecolor="red" strokeweight="1.5pt"/>
            </w:pict>
          </mc:Fallback>
        </mc:AlternateContent>
      </w:r>
      <w:r w:rsidR="00E768E4">
        <w:t>Add</w:t>
      </w:r>
      <w:r w:rsidR="00E768E4">
        <w:rPr>
          <w:spacing w:val="-4"/>
        </w:rPr>
        <w:t xml:space="preserve"> </w:t>
      </w:r>
      <w:r w:rsidR="00E768E4">
        <w:t>the</w:t>
      </w:r>
      <w:r w:rsidR="00E768E4">
        <w:rPr>
          <w:spacing w:val="-3"/>
        </w:rPr>
        <w:t xml:space="preserve"> </w:t>
      </w:r>
      <w:r w:rsidR="00E768E4">
        <w:rPr>
          <w:spacing w:val="-2"/>
        </w:rPr>
        <w:t>sizes</w:t>
      </w:r>
      <w:r w:rsidR="00E768E4">
        <w:rPr>
          <w:noProof/>
        </w:rPr>
        <w:drawing>
          <wp:inline distT="0" distB="0" distL="0" distR="0" wp14:anchorId="106F3E55" wp14:editId="06F68BFF">
            <wp:extent cx="5559552" cy="2916936"/>
            <wp:effectExtent l="19050" t="19050" r="22225" b="17145"/>
            <wp:docPr id="81097237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72377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552" cy="291693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33A6F7" w14:textId="51153917" w:rsidR="00E768E4" w:rsidRDefault="00E768E4" w:rsidP="00E768E4">
      <w:pPr>
        <w:pStyle w:val="BodyText"/>
        <w:spacing w:before="8"/>
        <w:rPr>
          <w:sz w:val="9"/>
        </w:rPr>
      </w:pPr>
    </w:p>
    <w:p w14:paraId="75992426" w14:textId="77777777" w:rsidR="00E768E4" w:rsidRDefault="00E768E4" w:rsidP="00E768E4">
      <w:pPr>
        <w:pStyle w:val="BodyText"/>
        <w:spacing w:before="154"/>
      </w:pPr>
    </w:p>
    <w:p w14:paraId="29A5C105" w14:textId="77777777" w:rsidR="004617BD" w:rsidRDefault="004617BD" w:rsidP="00E768E4">
      <w:pPr>
        <w:pStyle w:val="BodyText"/>
        <w:spacing w:before="154"/>
      </w:pPr>
    </w:p>
    <w:p w14:paraId="3E361B6C" w14:textId="77777777" w:rsidR="000E37DC" w:rsidRDefault="000E37DC" w:rsidP="00E768E4">
      <w:pPr>
        <w:pStyle w:val="BodyText"/>
        <w:spacing w:before="154"/>
      </w:pPr>
    </w:p>
    <w:p w14:paraId="04B3451D" w14:textId="77777777" w:rsidR="004617BD" w:rsidRDefault="004617BD" w:rsidP="00E768E4">
      <w:pPr>
        <w:pStyle w:val="BodyText"/>
        <w:spacing w:before="154"/>
      </w:pPr>
    </w:p>
    <w:p w14:paraId="7D8DAFB3" w14:textId="77777777" w:rsidR="004617BD" w:rsidRDefault="004617BD" w:rsidP="00E768E4">
      <w:pPr>
        <w:pStyle w:val="BodyText"/>
        <w:spacing w:before="154"/>
      </w:pPr>
    </w:p>
    <w:p w14:paraId="1F065191" w14:textId="77777777" w:rsidR="004617BD" w:rsidRDefault="004617BD" w:rsidP="00E768E4">
      <w:pPr>
        <w:pStyle w:val="BodyText"/>
        <w:spacing w:before="154"/>
      </w:pPr>
    </w:p>
    <w:p w14:paraId="6E9D7414" w14:textId="77777777" w:rsidR="004617BD" w:rsidRDefault="004617BD" w:rsidP="00E768E4">
      <w:pPr>
        <w:pStyle w:val="BodyText"/>
        <w:spacing w:before="154"/>
      </w:pPr>
    </w:p>
    <w:p w14:paraId="0F0CBE84" w14:textId="77777777" w:rsidR="00E768E4" w:rsidRDefault="00E768E4" w:rsidP="00E768E4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after="0" w:line="240" w:lineRule="auto"/>
        <w:ind w:left="1051" w:hanging="331"/>
        <w:contextualSpacing w:val="0"/>
        <w:jc w:val="left"/>
      </w:pPr>
      <w:r>
        <w:t>Tick</w:t>
      </w:r>
      <w:r>
        <w:rPr>
          <w:spacing w:val="-4"/>
        </w:rPr>
        <w:t xml:space="preserve"> </w:t>
      </w:r>
      <w:r>
        <w:t>Activate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rPr>
          <w:spacing w:val="-2"/>
        </w:rPr>
        <w:t>sizes</w:t>
      </w:r>
    </w:p>
    <w:p w14:paraId="76F59967" w14:textId="14901906" w:rsidR="00E768E4" w:rsidRDefault="00E768E4" w:rsidP="00E768E4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before="183" w:after="0" w:line="256" w:lineRule="auto"/>
        <w:ind w:left="720" w:right="329" w:firstLine="0"/>
        <w:contextualSpacing w:val="0"/>
        <w:jc w:val="left"/>
      </w:pP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size</w:t>
      </w:r>
      <w:r>
        <w:rPr>
          <w:spacing w:val="-2"/>
        </w:rPr>
        <w:t xml:space="preserve"> </w:t>
      </w:r>
      <w:r w:rsidR="000E37DC">
        <w:t>is not required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season,</w:t>
      </w:r>
      <w:r>
        <w:rPr>
          <w:spacing w:val="-2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Zero</w:t>
      </w:r>
      <w:r>
        <w:rPr>
          <w:spacing w:val="-3"/>
        </w:rPr>
        <w:t xml:space="preserve"> </w:t>
      </w:r>
      <w:r>
        <w:t>units (bulk</w:t>
      </w:r>
      <w:r>
        <w:rPr>
          <w:spacing w:val="-4"/>
        </w:rPr>
        <w:t xml:space="preserve"> </w:t>
      </w:r>
      <w:r>
        <w:t>stage) since a size cannot be removed once activated.</w:t>
      </w:r>
      <w:r w:rsidRPr="00E768E4">
        <w:t xml:space="preserve"> </w:t>
      </w:r>
      <w:r>
        <w:rPr>
          <w:noProof/>
        </w:rPr>
        <w:drawing>
          <wp:inline distT="0" distB="0" distL="0" distR="0" wp14:anchorId="4425EB3D" wp14:editId="69F714F4">
            <wp:extent cx="5477256" cy="2907792"/>
            <wp:effectExtent l="19050" t="19050" r="28575" b="26035"/>
            <wp:docPr id="32781890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18902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256" cy="290779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26DB88" w14:textId="77777777" w:rsidR="000E37DC" w:rsidRDefault="000E37DC" w:rsidP="00204667">
      <w:pPr>
        <w:rPr>
          <w:rFonts w:ascii="Arial" w:hAnsi="Arial" w:cs="Arial"/>
          <w:bCs/>
          <w:color w:val="000000" w:themeColor="text1"/>
          <w:sz w:val="20"/>
          <w:lang w:val="en-AU"/>
        </w:rPr>
      </w:pPr>
    </w:p>
    <w:p w14:paraId="43E600E4" w14:textId="19E25A0F" w:rsidR="00E768E4" w:rsidRDefault="00E768E4" w:rsidP="00E768E4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before="37" w:after="0"/>
        <w:ind w:left="720" w:right="52" w:firstLine="0"/>
        <w:contextualSpacing w:val="0"/>
        <w:jc w:val="left"/>
      </w:pPr>
      <w:r>
        <w:t>If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size</w:t>
      </w:r>
      <w:r>
        <w:rPr>
          <w:spacing w:val="-1"/>
        </w:rPr>
        <w:t xml:space="preserve"> </w:t>
      </w:r>
      <w:r w:rsidR="00F32BC1">
        <w:t>needs to add in</w:t>
      </w:r>
      <w:r>
        <w:t>to the</w:t>
      </w:r>
      <w:r>
        <w:rPr>
          <w:spacing w:val="-3"/>
        </w:rPr>
        <w:t xml:space="preserve"> </w:t>
      </w:r>
      <w:r>
        <w:t>BOM,</w:t>
      </w:r>
      <w:r>
        <w:rPr>
          <w:spacing w:val="-1"/>
        </w:rPr>
        <w:t xml:space="preserve"> </w:t>
      </w:r>
      <w:r w:rsidR="00F32BC1">
        <w:t>select the required size in this stage. (Newly added sizes should be clearly highlighted in the attachment)</w:t>
      </w:r>
      <w:r w:rsidR="000E37DC">
        <w:rPr>
          <w:noProof/>
        </w:rPr>
        <w:drawing>
          <wp:inline distT="0" distB="0" distL="0" distR="0" wp14:anchorId="1AD8E677" wp14:editId="548BFFD4">
            <wp:extent cx="5888990" cy="3108960"/>
            <wp:effectExtent l="0" t="0" r="0" b="0"/>
            <wp:docPr id="7712994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310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FBC134" w14:textId="370012CC" w:rsidR="000E37DC" w:rsidRDefault="000E37DC" w:rsidP="000E37DC">
      <w:pPr>
        <w:pStyle w:val="ListParagraph"/>
      </w:pPr>
    </w:p>
    <w:p w14:paraId="1F138126" w14:textId="2AE2D1CD" w:rsidR="000E37DC" w:rsidRDefault="000E37DC" w:rsidP="000E37DC">
      <w:pPr>
        <w:widowControl w:val="0"/>
        <w:tabs>
          <w:tab w:val="left" w:pos="1051"/>
        </w:tabs>
        <w:autoSpaceDE w:val="0"/>
        <w:autoSpaceDN w:val="0"/>
        <w:spacing w:before="37" w:after="0"/>
        <w:ind w:left="0" w:right="52"/>
      </w:pPr>
    </w:p>
    <w:p w14:paraId="3A3DBE28" w14:textId="78FCD44A" w:rsidR="000E37DC" w:rsidRDefault="000E37DC" w:rsidP="000E37DC">
      <w:pPr>
        <w:widowControl w:val="0"/>
        <w:tabs>
          <w:tab w:val="left" w:pos="1051"/>
        </w:tabs>
        <w:autoSpaceDE w:val="0"/>
        <w:autoSpaceDN w:val="0"/>
        <w:spacing w:before="37" w:after="0"/>
        <w:ind w:left="0" w:right="52"/>
      </w:pPr>
    </w:p>
    <w:p w14:paraId="4E003CFA" w14:textId="65C02095" w:rsidR="000E37DC" w:rsidRDefault="000E37DC" w:rsidP="000E37DC">
      <w:pPr>
        <w:widowControl w:val="0"/>
        <w:tabs>
          <w:tab w:val="left" w:pos="1051"/>
        </w:tabs>
        <w:autoSpaceDE w:val="0"/>
        <w:autoSpaceDN w:val="0"/>
        <w:spacing w:before="37" w:after="0"/>
        <w:ind w:left="0" w:right="52"/>
      </w:pPr>
    </w:p>
    <w:p w14:paraId="247D3D69" w14:textId="16FFE3B8" w:rsidR="000E37DC" w:rsidRDefault="000E37DC" w:rsidP="000E37DC">
      <w:pPr>
        <w:widowControl w:val="0"/>
        <w:tabs>
          <w:tab w:val="left" w:pos="1051"/>
        </w:tabs>
        <w:autoSpaceDE w:val="0"/>
        <w:autoSpaceDN w:val="0"/>
        <w:spacing w:before="37" w:after="0"/>
        <w:ind w:left="0" w:right="52"/>
      </w:pPr>
    </w:p>
    <w:p w14:paraId="752C868E" w14:textId="7EE8F7BB" w:rsidR="000E37DC" w:rsidRDefault="000E37DC" w:rsidP="000E37DC">
      <w:pPr>
        <w:widowControl w:val="0"/>
        <w:tabs>
          <w:tab w:val="left" w:pos="1051"/>
        </w:tabs>
        <w:autoSpaceDE w:val="0"/>
        <w:autoSpaceDN w:val="0"/>
        <w:spacing w:before="37" w:after="0"/>
        <w:ind w:left="0" w:right="52"/>
      </w:pPr>
    </w:p>
    <w:p w14:paraId="69BD0916" w14:textId="26C7D8F6" w:rsidR="00E768E4" w:rsidRPr="00F32BC1" w:rsidRDefault="00E768E4" w:rsidP="00E768E4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before="159" w:after="0" w:line="240" w:lineRule="auto"/>
        <w:ind w:left="1051" w:hanging="331"/>
        <w:contextualSpacing w:val="0"/>
        <w:jc w:val="left"/>
      </w:pPr>
      <w:r>
        <w:rPr>
          <w:spacing w:val="-4"/>
        </w:rPr>
        <w:t>Save</w:t>
      </w:r>
    </w:p>
    <w:p w14:paraId="3646D07E" w14:textId="23200363" w:rsidR="00F32BC1" w:rsidRDefault="00F32BC1" w:rsidP="00F32BC1">
      <w:pPr>
        <w:pStyle w:val="Heading1"/>
        <w:widowControl w:val="0"/>
        <w:numPr>
          <w:ilvl w:val="0"/>
          <w:numId w:val="29"/>
        </w:numPr>
        <w:tabs>
          <w:tab w:val="left" w:pos="718"/>
        </w:tabs>
        <w:autoSpaceDE w:val="0"/>
        <w:autoSpaceDN w:val="0"/>
        <w:spacing w:before="183" w:after="0"/>
        <w:ind w:left="718" w:right="0" w:hanging="358"/>
        <w:contextualSpacing w:val="0"/>
      </w:pPr>
      <w:r>
        <w:t>Creating</w:t>
      </w:r>
      <w:r>
        <w:rPr>
          <w:spacing w:val="-7"/>
        </w:rPr>
        <w:t xml:space="preserve"> </w:t>
      </w:r>
      <w:r>
        <w:t>SAP</w:t>
      </w:r>
      <w:r>
        <w:rPr>
          <w:spacing w:val="-6"/>
        </w:rPr>
        <w:t xml:space="preserve"> </w:t>
      </w:r>
      <w:r>
        <w:rPr>
          <w:spacing w:val="-5"/>
        </w:rPr>
        <w:t>BOM</w:t>
      </w:r>
    </w:p>
    <w:p w14:paraId="55B93176" w14:textId="0D722E70" w:rsidR="00F32BC1" w:rsidRDefault="00363E63" w:rsidP="00F32BC1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before="180" w:after="0" w:line="240" w:lineRule="auto"/>
        <w:ind w:left="1051" w:hanging="331"/>
        <w:contextualSpacing w:val="0"/>
        <w:jc w:val="left"/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8445F9" wp14:editId="55932626">
                <wp:simplePos x="0" y="0"/>
                <wp:positionH relativeFrom="column">
                  <wp:posOffset>838200</wp:posOffset>
                </wp:positionH>
                <wp:positionV relativeFrom="paragraph">
                  <wp:posOffset>441325</wp:posOffset>
                </wp:positionV>
                <wp:extent cx="800100" cy="190500"/>
                <wp:effectExtent l="0" t="0" r="19050" b="19050"/>
                <wp:wrapNone/>
                <wp:docPr id="29197935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4CFF2" id="Rectangle 18" o:spid="_x0000_s1026" style="position:absolute;margin-left:66pt;margin-top:34.75pt;width:63pt;height: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" filled="f" strokecolor="red" strokeweight="1.5pt"/>
            </w:pict>
          </mc:Fallback>
        </mc:AlternateContent>
      </w:r>
      <w:r w:rsidR="00F32BC1">
        <w:t>Use</w:t>
      </w:r>
      <w:r w:rsidR="00F32BC1">
        <w:rPr>
          <w:spacing w:val="-4"/>
        </w:rPr>
        <w:t xml:space="preserve"> </w:t>
      </w:r>
      <w:r w:rsidR="00F32BC1">
        <w:t>T</w:t>
      </w:r>
      <w:r w:rsidR="00F32BC1">
        <w:rPr>
          <w:spacing w:val="-6"/>
        </w:rPr>
        <w:t xml:space="preserve"> </w:t>
      </w:r>
      <w:r w:rsidR="00F32BC1">
        <w:t>code</w:t>
      </w:r>
      <w:r w:rsidR="00F32BC1">
        <w:rPr>
          <w:spacing w:val="-2"/>
        </w:rPr>
        <w:t xml:space="preserve"> </w:t>
      </w:r>
      <w:r w:rsidR="00F32BC1">
        <w:t>–</w:t>
      </w:r>
      <w:r w:rsidR="00F32BC1">
        <w:rPr>
          <w:spacing w:val="-6"/>
        </w:rPr>
        <w:t xml:space="preserve"> </w:t>
      </w:r>
      <w:r w:rsidR="00F32BC1" w:rsidRPr="00F32BC1">
        <w:rPr>
          <w:b/>
          <w:bCs/>
        </w:rPr>
        <w:t>ZPPBOMMNT_N</w:t>
      </w:r>
      <w:r w:rsidR="00F32BC1">
        <w:rPr>
          <w:spacing w:val="-3"/>
        </w:rPr>
        <w:t xml:space="preserve"> </w:t>
      </w:r>
      <w:r w:rsidR="00F32BC1">
        <w:t>(Maintain</w:t>
      </w:r>
      <w:r w:rsidR="00F32BC1">
        <w:rPr>
          <w:spacing w:val="-7"/>
        </w:rPr>
        <w:t xml:space="preserve"> </w:t>
      </w:r>
      <w:r w:rsidR="00F32BC1">
        <w:t>Bill</w:t>
      </w:r>
      <w:r w:rsidR="00F32BC1">
        <w:rPr>
          <w:spacing w:val="-3"/>
        </w:rPr>
        <w:t xml:space="preserve"> </w:t>
      </w:r>
      <w:r w:rsidR="00F32BC1">
        <w:t>of</w:t>
      </w:r>
      <w:r w:rsidR="00F32BC1">
        <w:rPr>
          <w:spacing w:val="-6"/>
        </w:rPr>
        <w:t xml:space="preserve"> </w:t>
      </w:r>
      <w:r w:rsidR="00F32BC1">
        <w:rPr>
          <w:spacing w:val="-2"/>
        </w:rPr>
        <w:t>material)</w:t>
      </w:r>
      <w:r w:rsidR="00F32BC1" w:rsidRPr="00F32BC1">
        <w:t xml:space="preserve"> </w:t>
      </w:r>
      <w:r w:rsidR="00F32BC1">
        <w:rPr>
          <w:noProof/>
        </w:rPr>
        <w:drawing>
          <wp:inline distT="0" distB="0" distL="0" distR="0" wp14:anchorId="5B9E7614" wp14:editId="34D30BB0">
            <wp:extent cx="5513832" cy="2926080"/>
            <wp:effectExtent l="19050" t="19050" r="10795" b="26670"/>
            <wp:docPr id="1247145358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45358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832" cy="29260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AB64D8" w14:textId="5056D431" w:rsidR="00F32BC1" w:rsidRDefault="00F32BC1" w:rsidP="00F32BC1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before="180" w:after="0" w:line="240" w:lineRule="auto"/>
        <w:ind w:left="1051" w:hanging="331"/>
        <w:contextualSpacing w:val="0"/>
        <w:jc w:val="left"/>
      </w:pPr>
      <w:r>
        <w:t>Add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material</w:t>
      </w:r>
      <w:r>
        <w:rPr>
          <w:spacing w:val="-4"/>
        </w:rPr>
        <w:t xml:space="preserve"> </w:t>
      </w:r>
      <w:r w:rsidR="00363E63">
        <w:rPr>
          <w:spacing w:val="-4"/>
        </w:rPr>
        <w:t xml:space="preserve">code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2"/>
        </w:rPr>
        <w:t xml:space="preserve"> </w:t>
      </w:r>
      <w:r>
        <w:rPr>
          <w:spacing w:val="-2"/>
        </w:rPr>
        <w:t>season</w:t>
      </w:r>
    </w:p>
    <w:p w14:paraId="1648784E" w14:textId="37DA0914" w:rsidR="00F32BC1" w:rsidRDefault="00F32BC1" w:rsidP="00F32BC1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before="183" w:after="0" w:line="240" w:lineRule="auto"/>
        <w:ind w:left="1051" w:hanging="331"/>
        <w:contextualSpacing w:val="0"/>
        <w:jc w:val="left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plant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BOM</w:t>
      </w:r>
      <w:r>
        <w:rPr>
          <w:spacing w:val="-1"/>
        </w:rPr>
        <w:t xml:space="preserve"> </w:t>
      </w:r>
      <w:r>
        <w:rPr>
          <w:spacing w:val="-2"/>
        </w:rPr>
        <w:t>usage</w:t>
      </w:r>
      <w:r w:rsidR="00363E63">
        <w:rPr>
          <w:spacing w:val="-2"/>
        </w:rPr>
        <w:t xml:space="preserve"> (Plant Code – 1001, BOM usage – 1)</w:t>
      </w:r>
    </w:p>
    <w:p w14:paraId="753C06E6" w14:textId="56D9A8E9" w:rsidR="00F32BC1" w:rsidRDefault="00363E63" w:rsidP="00F32BC1">
      <w:pPr>
        <w:pStyle w:val="ListParagraph"/>
        <w:widowControl w:val="0"/>
        <w:numPr>
          <w:ilvl w:val="1"/>
          <w:numId w:val="29"/>
        </w:numPr>
        <w:tabs>
          <w:tab w:val="left" w:pos="1049"/>
        </w:tabs>
        <w:autoSpaceDE w:val="0"/>
        <w:autoSpaceDN w:val="0"/>
        <w:spacing w:before="180" w:after="0" w:line="240" w:lineRule="auto"/>
        <w:ind w:left="1049" w:hanging="329"/>
        <w:contextualSpacing w:val="0"/>
        <w:jc w:val="left"/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2E6857B" wp14:editId="088FA2AC">
                <wp:simplePos x="0" y="0"/>
                <wp:positionH relativeFrom="margin">
                  <wp:posOffset>1536700</wp:posOffset>
                </wp:positionH>
                <wp:positionV relativeFrom="paragraph">
                  <wp:posOffset>915035</wp:posOffset>
                </wp:positionV>
                <wp:extent cx="730250" cy="292100"/>
                <wp:effectExtent l="0" t="0" r="12700" b="12700"/>
                <wp:wrapNone/>
                <wp:docPr id="5511099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292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4EC7F" id="Rectangle 18" o:spid="_x0000_s1026" style="position:absolute;margin-left:121pt;margin-top:72.05pt;width:57.5pt;height:23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" filled="f" strokecolor="red" strokeweight="1.5pt">
                <w10:wrap anchorx="margin"/>
              </v:rect>
            </w:pict>
          </mc:Fallback>
        </mc:AlternateContent>
      </w:r>
      <w:r w:rsidRPr="000E37DC">
        <w:rPr>
          <w:rFonts w:ascii="Aptos" w:eastAsia="Times New Roman" w:hAnsi="Aptos" w:cs="Times New Roman"/>
          <w:noProof/>
          <w:kern w:val="2"/>
          <w:sz w:val="24"/>
          <w:szCs w:val="24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1817A967" wp14:editId="7180A5AD">
            <wp:simplePos x="0" y="0"/>
            <wp:positionH relativeFrom="column">
              <wp:posOffset>685800</wp:posOffset>
            </wp:positionH>
            <wp:positionV relativeFrom="paragraph">
              <wp:posOffset>304800</wp:posOffset>
            </wp:positionV>
            <wp:extent cx="5067300" cy="2688590"/>
            <wp:effectExtent l="19050" t="19050" r="19050" b="16510"/>
            <wp:wrapTopAndBottom/>
            <wp:docPr id="94997726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7726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885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264DD1" wp14:editId="7731C42A">
                <wp:simplePos x="0" y="0"/>
                <wp:positionH relativeFrom="column">
                  <wp:posOffset>1536700</wp:posOffset>
                </wp:positionH>
                <wp:positionV relativeFrom="paragraph">
                  <wp:posOffset>756285</wp:posOffset>
                </wp:positionV>
                <wp:extent cx="463550" cy="133350"/>
                <wp:effectExtent l="0" t="0" r="12700" b="19050"/>
                <wp:wrapNone/>
                <wp:docPr id="149859697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133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FAEA4" id="Rectangle 18" o:spid="_x0000_s1026" style="position:absolute;margin-left:121pt;margin-top:59.55pt;width:36.5pt;height:10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" filled="f" strokecolor="red" strokeweight="1.5pt"/>
            </w:pict>
          </mc:Fallback>
        </mc:AlternateContent>
      </w:r>
      <w:r w:rsidR="00F32BC1">
        <w:t>Press</w:t>
      </w:r>
      <w:r w:rsidR="00F32BC1">
        <w:rPr>
          <w:spacing w:val="-8"/>
        </w:rPr>
        <w:t xml:space="preserve"> </w:t>
      </w:r>
      <w:r w:rsidR="00F32BC1">
        <w:t>copy</w:t>
      </w:r>
      <w:r w:rsidR="00F32BC1">
        <w:rPr>
          <w:spacing w:val="-3"/>
        </w:rPr>
        <w:t xml:space="preserve"> </w:t>
      </w:r>
      <w:r w:rsidR="00F32BC1">
        <w:rPr>
          <w:spacing w:val="-4"/>
        </w:rPr>
        <w:t>from</w:t>
      </w:r>
    </w:p>
    <w:p w14:paraId="1AE19919" w14:textId="722CAD9C" w:rsidR="00F32BC1" w:rsidRDefault="00F32BC1" w:rsidP="00F32BC1">
      <w:pPr>
        <w:pStyle w:val="BodyText"/>
        <w:spacing w:before="10"/>
        <w:rPr>
          <w:sz w:val="12"/>
        </w:rPr>
      </w:pPr>
    </w:p>
    <w:p w14:paraId="616C1C28" w14:textId="77777777" w:rsidR="000E37DC" w:rsidRDefault="000E37DC" w:rsidP="00F32BC1">
      <w:pPr>
        <w:pStyle w:val="BodyText"/>
        <w:spacing w:before="10"/>
        <w:rPr>
          <w:sz w:val="12"/>
        </w:rPr>
      </w:pPr>
    </w:p>
    <w:p w14:paraId="6B9F2371" w14:textId="77777777" w:rsidR="000E37DC" w:rsidRDefault="000E37DC" w:rsidP="00F32BC1">
      <w:pPr>
        <w:pStyle w:val="BodyText"/>
        <w:spacing w:before="10"/>
        <w:rPr>
          <w:sz w:val="12"/>
        </w:rPr>
      </w:pPr>
    </w:p>
    <w:p w14:paraId="7FBB630C" w14:textId="77777777" w:rsidR="000E37DC" w:rsidRDefault="000E37DC" w:rsidP="00F32BC1">
      <w:pPr>
        <w:pStyle w:val="BodyText"/>
        <w:spacing w:before="10"/>
        <w:rPr>
          <w:sz w:val="12"/>
        </w:rPr>
      </w:pPr>
    </w:p>
    <w:p w14:paraId="2069E3FE" w14:textId="77777777" w:rsidR="000E37DC" w:rsidRDefault="000E37DC" w:rsidP="00F32BC1">
      <w:pPr>
        <w:pStyle w:val="BodyText"/>
        <w:spacing w:before="10"/>
        <w:rPr>
          <w:sz w:val="12"/>
        </w:rPr>
      </w:pPr>
    </w:p>
    <w:p w14:paraId="0288C674" w14:textId="77777777" w:rsidR="000E37DC" w:rsidRDefault="000E37DC" w:rsidP="00F32BC1">
      <w:pPr>
        <w:pStyle w:val="BodyText"/>
        <w:spacing w:before="10"/>
        <w:rPr>
          <w:sz w:val="12"/>
        </w:rPr>
      </w:pPr>
    </w:p>
    <w:p w14:paraId="1AFB9605" w14:textId="77777777" w:rsidR="000E37DC" w:rsidRDefault="000E37DC" w:rsidP="00F32BC1">
      <w:pPr>
        <w:pStyle w:val="BodyText"/>
        <w:spacing w:before="10"/>
        <w:rPr>
          <w:sz w:val="12"/>
        </w:rPr>
      </w:pPr>
    </w:p>
    <w:p w14:paraId="4605D3E6" w14:textId="77777777" w:rsidR="000E37DC" w:rsidRDefault="000E37DC" w:rsidP="00F32BC1">
      <w:pPr>
        <w:pStyle w:val="BodyText"/>
        <w:spacing w:before="10"/>
        <w:rPr>
          <w:sz w:val="12"/>
        </w:rPr>
      </w:pPr>
    </w:p>
    <w:p w14:paraId="378EF6A3" w14:textId="77777777" w:rsidR="000E37DC" w:rsidRDefault="000E37DC" w:rsidP="00F32BC1">
      <w:pPr>
        <w:pStyle w:val="BodyText"/>
        <w:spacing w:before="10"/>
        <w:rPr>
          <w:sz w:val="12"/>
        </w:rPr>
      </w:pPr>
    </w:p>
    <w:p w14:paraId="34AA9FA3" w14:textId="77777777" w:rsidR="000E37DC" w:rsidRDefault="000E37DC" w:rsidP="00F32BC1">
      <w:pPr>
        <w:pStyle w:val="BodyText"/>
        <w:spacing w:before="10"/>
        <w:rPr>
          <w:sz w:val="12"/>
        </w:rPr>
      </w:pPr>
    </w:p>
    <w:p w14:paraId="73B415CA" w14:textId="77777777" w:rsidR="000E37DC" w:rsidRDefault="000E37DC" w:rsidP="00F32BC1">
      <w:pPr>
        <w:pStyle w:val="BodyText"/>
        <w:spacing w:before="10"/>
        <w:rPr>
          <w:sz w:val="12"/>
        </w:rPr>
      </w:pPr>
    </w:p>
    <w:p w14:paraId="5DDC3034" w14:textId="77777777" w:rsidR="000E37DC" w:rsidRDefault="000E37DC" w:rsidP="00F32BC1">
      <w:pPr>
        <w:pStyle w:val="BodyText"/>
        <w:spacing w:before="10"/>
        <w:rPr>
          <w:sz w:val="12"/>
        </w:rPr>
      </w:pPr>
    </w:p>
    <w:p w14:paraId="5BBB0B27" w14:textId="77777777" w:rsidR="00F32BC1" w:rsidRDefault="00F32BC1" w:rsidP="00F32BC1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before="211" w:after="0" w:line="240" w:lineRule="auto"/>
        <w:ind w:left="1051" w:hanging="331"/>
        <w:contextualSpacing w:val="0"/>
        <w:jc w:val="left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old</w:t>
      </w:r>
      <w:r>
        <w:rPr>
          <w:spacing w:val="-5"/>
        </w:rPr>
        <w:t xml:space="preserve"> </w:t>
      </w:r>
      <w:r>
        <w:t>season</w:t>
      </w:r>
      <w:r>
        <w:rPr>
          <w:spacing w:val="-5"/>
        </w:rPr>
        <w:t xml:space="preserve"> </w:t>
      </w:r>
      <w:r>
        <w:t>material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rPr>
          <w:spacing w:val="-2"/>
        </w:rPr>
        <w:t>material</w:t>
      </w:r>
    </w:p>
    <w:p w14:paraId="31A7C46A" w14:textId="77777777" w:rsidR="00F32BC1" w:rsidRPr="00F32BC1" w:rsidRDefault="00F32BC1" w:rsidP="00F32BC1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before="180" w:after="0" w:line="240" w:lineRule="auto"/>
        <w:ind w:left="1051" w:hanging="331"/>
        <w:contextualSpacing w:val="0"/>
        <w:jc w:val="left"/>
      </w:pPr>
      <w:r>
        <w:t>Select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color</w:t>
      </w:r>
    </w:p>
    <w:p w14:paraId="313E9A99" w14:textId="14FF9539" w:rsidR="00CD3473" w:rsidRPr="00CD3473" w:rsidRDefault="00363E63" w:rsidP="00CD3473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before="180" w:after="0" w:line="240" w:lineRule="auto"/>
        <w:ind w:left="1051" w:hanging="331"/>
        <w:contextualSpacing w:val="0"/>
        <w:jc w:val="left"/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7C3AD2A" wp14:editId="22A2394C">
                <wp:simplePos x="0" y="0"/>
                <wp:positionH relativeFrom="column">
                  <wp:posOffset>1543050</wp:posOffset>
                </wp:positionH>
                <wp:positionV relativeFrom="paragraph">
                  <wp:posOffset>2773045</wp:posOffset>
                </wp:positionV>
                <wp:extent cx="635000" cy="146050"/>
                <wp:effectExtent l="0" t="0" r="12700" b="25400"/>
                <wp:wrapNone/>
                <wp:docPr id="105550849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146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193C5" id="Rectangle 18" o:spid="_x0000_s1026" style="position:absolute;margin-left:121.5pt;margin-top:218.35pt;width:50pt;height:11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" filled="f" strokecolor="red" strokeweight="1.5pt"/>
            </w:pict>
          </mc:Fallback>
        </mc:AlternateContent>
      </w: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455B14A" wp14:editId="08E2AD4D">
                <wp:simplePos x="0" y="0"/>
                <wp:positionH relativeFrom="column">
                  <wp:posOffset>762000</wp:posOffset>
                </wp:positionH>
                <wp:positionV relativeFrom="paragraph">
                  <wp:posOffset>2195195</wp:posOffset>
                </wp:positionV>
                <wp:extent cx="355600" cy="139700"/>
                <wp:effectExtent l="0" t="0" r="25400" b="12700"/>
                <wp:wrapNone/>
                <wp:docPr id="181485635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139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51E8B" id="Rectangle 18" o:spid="_x0000_s1026" style="position:absolute;margin-left:60pt;margin-top:172.85pt;width:28pt;height:1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" filled="f" strokecolor="red" strokeweight="1.5pt"/>
            </w:pict>
          </mc:Fallback>
        </mc:AlternateContent>
      </w: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9DB6578" wp14:editId="09F245CF">
                <wp:simplePos x="0" y="0"/>
                <wp:positionH relativeFrom="column">
                  <wp:posOffset>1543050</wp:posOffset>
                </wp:positionH>
                <wp:positionV relativeFrom="paragraph">
                  <wp:posOffset>1452245</wp:posOffset>
                </wp:positionV>
                <wp:extent cx="800100" cy="190500"/>
                <wp:effectExtent l="0" t="0" r="19050" b="19050"/>
                <wp:wrapNone/>
                <wp:docPr id="145476335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AD027" id="Rectangle 18" o:spid="_x0000_s1026" style="position:absolute;margin-left:121.5pt;margin-top:114.35pt;width:63pt;height: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" filled="f" strokecolor="red" strokeweight="1.5pt"/>
            </w:pict>
          </mc:Fallback>
        </mc:AlternateContent>
      </w:r>
      <w:r w:rsidR="00CD3473">
        <w:rPr>
          <w:noProof/>
        </w:rPr>
        <w:drawing>
          <wp:anchor distT="0" distB="0" distL="114300" distR="114300" simplePos="0" relativeHeight="251663360" behindDoc="0" locked="0" layoutInCell="1" allowOverlap="1" wp14:anchorId="13762912" wp14:editId="606EC3DE">
            <wp:simplePos x="0" y="0"/>
            <wp:positionH relativeFrom="column">
              <wp:posOffset>660400</wp:posOffset>
            </wp:positionH>
            <wp:positionV relativeFrom="paragraph">
              <wp:posOffset>328295</wp:posOffset>
            </wp:positionV>
            <wp:extent cx="5559425" cy="2916555"/>
            <wp:effectExtent l="19050" t="19050" r="22225" b="17145"/>
            <wp:wrapTopAndBottom/>
            <wp:docPr id="1724062726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62726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425" cy="29165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2BC1">
        <w:rPr>
          <w:spacing w:val="-2"/>
        </w:rPr>
        <w:t>Add change number (ECN number) if needed</w:t>
      </w:r>
    </w:p>
    <w:p w14:paraId="0C26E9E8" w14:textId="68170438" w:rsidR="00F32BC1" w:rsidRDefault="00F32BC1" w:rsidP="00F32BC1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before="183" w:after="0" w:line="240" w:lineRule="auto"/>
        <w:ind w:left="1051" w:hanging="331"/>
        <w:contextualSpacing w:val="0"/>
        <w:jc w:val="left"/>
      </w:pPr>
      <w:r>
        <w:rPr>
          <w:spacing w:val="-4"/>
        </w:rPr>
        <w:t>Save</w:t>
      </w:r>
      <w:r w:rsidRPr="00F32BC1">
        <w:t xml:space="preserve"> </w:t>
      </w:r>
    </w:p>
    <w:p w14:paraId="44B791F6" w14:textId="2C0C73DD" w:rsidR="00143474" w:rsidRDefault="00363E63" w:rsidP="00143474">
      <w:pPr>
        <w:pStyle w:val="ListParagraph"/>
        <w:widowControl w:val="0"/>
        <w:numPr>
          <w:ilvl w:val="1"/>
          <w:numId w:val="29"/>
        </w:numPr>
        <w:tabs>
          <w:tab w:val="left" w:pos="1049"/>
        </w:tabs>
        <w:autoSpaceDE w:val="0"/>
        <w:autoSpaceDN w:val="0"/>
        <w:spacing w:before="37" w:after="0" w:line="240" w:lineRule="auto"/>
        <w:ind w:left="1049" w:hanging="329"/>
        <w:contextualSpacing w:val="0"/>
        <w:jc w:val="left"/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8C42BFE" wp14:editId="2BE2CE03">
                <wp:simplePos x="0" y="0"/>
                <wp:positionH relativeFrom="column">
                  <wp:posOffset>869950</wp:posOffset>
                </wp:positionH>
                <wp:positionV relativeFrom="paragraph">
                  <wp:posOffset>685800</wp:posOffset>
                </wp:positionV>
                <wp:extent cx="139700" cy="171450"/>
                <wp:effectExtent l="0" t="0" r="12700" b="19050"/>
                <wp:wrapNone/>
                <wp:docPr id="49064502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66E36" id="Rectangle 18" o:spid="_x0000_s1026" style="position:absolute;margin-left:68.5pt;margin-top:54pt;width:11pt;height:13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" filled="f" strokecolor="red" strokeweight="1.5pt"/>
            </w:pict>
          </mc:Fallback>
        </mc:AlternateContent>
      </w:r>
      <w:r w:rsidR="00143474">
        <w:t>Press</w:t>
      </w:r>
      <w:r w:rsidR="00143474">
        <w:rPr>
          <w:spacing w:val="-5"/>
        </w:rPr>
        <w:t xml:space="preserve"> </w:t>
      </w:r>
      <w:r w:rsidR="00143474">
        <w:t>create</w:t>
      </w:r>
      <w:r w:rsidR="00143474">
        <w:rPr>
          <w:spacing w:val="-4"/>
        </w:rPr>
        <w:t xml:space="preserve"> </w:t>
      </w:r>
      <w:r w:rsidR="00143474">
        <w:t>BOM</w:t>
      </w:r>
      <w:r w:rsidR="00143474">
        <w:rPr>
          <w:spacing w:val="-4"/>
        </w:rPr>
        <w:t xml:space="preserve"> </w:t>
      </w:r>
      <w:r w:rsidR="00143474">
        <w:t>and</w:t>
      </w:r>
      <w:r w:rsidR="00143474">
        <w:rPr>
          <w:spacing w:val="-5"/>
        </w:rPr>
        <w:t xml:space="preserve"> </w:t>
      </w:r>
      <w:r w:rsidR="00143474">
        <w:t>check</w:t>
      </w:r>
      <w:r w:rsidR="00143474">
        <w:rPr>
          <w:spacing w:val="-4"/>
        </w:rPr>
        <w:t xml:space="preserve"> </w:t>
      </w:r>
      <w:r w:rsidR="00143474">
        <w:t>the</w:t>
      </w:r>
      <w:r w:rsidR="00143474">
        <w:rPr>
          <w:spacing w:val="-3"/>
        </w:rPr>
        <w:t xml:space="preserve"> </w:t>
      </w:r>
      <w:r w:rsidR="00143474">
        <w:t>created</w:t>
      </w:r>
      <w:r w:rsidR="00143474">
        <w:rPr>
          <w:spacing w:val="-5"/>
        </w:rPr>
        <w:t xml:space="preserve"> BOM</w:t>
      </w:r>
      <w:r w:rsidR="00143474" w:rsidRPr="00143474">
        <w:t xml:space="preserve"> </w:t>
      </w:r>
      <w:r w:rsidR="00143474">
        <w:rPr>
          <w:noProof/>
        </w:rPr>
        <w:drawing>
          <wp:inline distT="0" distB="0" distL="0" distR="0" wp14:anchorId="3CDC40DB" wp14:editId="7C6B60E1">
            <wp:extent cx="5513832" cy="2926080"/>
            <wp:effectExtent l="19050" t="19050" r="10795" b="26670"/>
            <wp:docPr id="1795658593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58593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832" cy="29260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6770B8" w14:textId="0DEEE50D" w:rsidR="00143474" w:rsidRDefault="00143474" w:rsidP="00143474">
      <w:pPr>
        <w:pStyle w:val="BodyText"/>
        <w:spacing w:before="8"/>
        <w:rPr>
          <w:sz w:val="10"/>
        </w:rPr>
      </w:pPr>
    </w:p>
    <w:p w14:paraId="085C2155" w14:textId="77777777" w:rsidR="00143474" w:rsidRDefault="00143474" w:rsidP="00143474">
      <w:pPr>
        <w:pStyle w:val="BodyText"/>
        <w:spacing w:before="177"/>
      </w:pPr>
    </w:p>
    <w:p w14:paraId="7D966BEB" w14:textId="77777777" w:rsidR="00CD3473" w:rsidRDefault="00CD3473" w:rsidP="00143474">
      <w:pPr>
        <w:pStyle w:val="BodyText"/>
        <w:spacing w:before="177"/>
      </w:pPr>
    </w:p>
    <w:p w14:paraId="217C70A1" w14:textId="77777777" w:rsidR="00CD3473" w:rsidRDefault="00CD3473" w:rsidP="00143474">
      <w:pPr>
        <w:pStyle w:val="BodyText"/>
        <w:spacing w:before="177"/>
      </w:pPr>
    </w:p>
    <w:p w14:paraId="2D4D5298" w14:textId="77777777" w:rsidR="00CD3473" w:rsidRDefault="00CD3473" w:rsidP="00143474">
      <w:pPr>
        <w:pStyle w:val="BodyText"/>
        <w:spacing w:before="177"/>
      </w:pPr>
    </w:p>
    <w:p w14:paraId="15FAD210" w14:textId="77777777" w:rsidR="00CD3473" w:rsidRDefault="00CD3473" w:rsidP="00143474">
      <w:pPr>
        <w:pStyle w:val="BodyText"/>
        <w:spacing w:before="177"/>
      </w:pPr>
    </w:p>
    <w:p w14:paraId="4DB557DA" w14:textId="77777777" w:rsidR="00CD3473" w:rsidRDefault="00CD3473" w:rsidP="00143474">
      <w:pPr>
        <w:pStyle w:val="BodyText"/>
        <w:spacing w:before="177"/>
      </w:pPr>
    </w:p>
    <w:p w14:paraId="51776F3A" w14:textId="77777777" w:rsidR="00143474" w:rsidRDefault="00143474" w:rsidP="00143474">
      <w:pPr>
        <w:pStyle w:val="Heading1"/>
        <w:widowControl w:val="0"/>
        <w:numPr>
          <w:ilvl w:val="0"/>
          <w:numId w:val="29"/>
        </w:numPr>
        <w:tabs>
          <w:tab w:val="left" w:pos="718"/>
        </w:tabs>
        <w:autoSpaceDE w:val="0"/>
        <w:autoSpaceDN w:val="0"/>
        <w:spacing w:after="0"/>
        <w:ind w:left="718" w:right="0" w:hanging="358"/>
        <w:contextualSpacing w:val="0"/>
      </w:pPr>
      <w:r>
        <w:t>View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season</w:t>
      </w:r>
      <w:r>
        <w:rPr>
          <w:spacing w:val="-5"/>
        </w:rPr>
        <w:t xml:space="preserve"> </w:t>
      </w:r>
      <w:r>
        <w:t>BOM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OBD</w:t>
      </w:r>
      <w:r>
        <w:rPr>
          <w:spacing w:val="-4"/>
        </w:rPr>
        <w:t xml:space="preserve"> </w:t>
      </w:r>
      <w:r>
        <w:t>(Operation</w:t>
      </w:r>
      <w:r>
        <w:rPr>
          <w:spacing w:val="-4"/>
        </w:rPr>
        <w:t xml:space="preserve"> </w:t>
      </w:r>
      <w:r>
        <w:t>Break</w:t>
      </w:r>
      <w:r>
        <w:rPr>
          <w:spacing w:val="-3"/>
        </w:rPr>
        <w:t xml:space="preserve"> </w:t>
      </w:r>
      <w:r>
        <w:rPr>
          <w:spacing w:val="-2"/>
        </w:rPr>
        <w:t>Down)</w:t>
      </w:r>
    </w:p>
    <w:p w14:paraId="6DF2EA7F" w14:textId="77777777" w:rsidR="00143474" w:rsidRDefault="00143474" w:rsidP="00143474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before="181" w:after="0" w:line="240" w:lineRule="auto"/>
        <w:ind w:left="1051" w:hanging="331"/>
        <w:contextualSpacing w:val="0"/>
        <w:jc w:val="left"/>
      </w:pP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t>BOM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material</w:t>
      </w:r>
      <w:r>
        <w:rPr>
          <w:spacing w:val="-4"/>
        </w:rPr>
        <w:t xml:space="preserve"> </w:t>
      </w:r>
      <w:r>
        <w:t>BOM</w:t>
      </w:r>
      <w:r>
        <w:rPr>
          <w:spacing w:val="-4"/>
        </w:rPr>
        <w:t xml:space="preserve"> </w:t>
      </w:r>
      <w:r>
        <w:t>T</w:t>
      </w:r>
      <w:r>
        <w:rPr>
          <w:spacing w:val="-3"/>
        </w:rPr>
        <w:t xml:space="preserve"> </w:t>
      </w:r>
      <w:r>
        <w:t xml:space="preserve">code </w:t>
      </w:r>
      <w:r w:rsidRPr="00CD3473">
        <w:rPr>
          <w:b/>
          <w:bCs/>
          <w:spacing w:val="-2"/>
        </w:rPr>
        <w:t>ZPPBOMMNT_N</w:t>
      </w:r>
    </w:p>
    <w:p w14:paraId="1B1AEF98" w14:textId="5E2EE8FE" w:rsidR="00143474" w:rsidRDefault="008B512A" w:rsidP="00143474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before="183" w:after="0" w:line="240" w:lineRule="auto"/>
        <w:ind w:left="1051" w:hanging="331"/>
        <w:contextualSpacing w:val="0"/>
        <w:jc w:val="left"/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ED8E892" wp14:editId="01BDAA46">
                <wp:simplePos x="0" y="0"/>
                <wp:positionH relativeFrom="column">
                  <wp:posOffset>1631950</wp:posOffset>
                </wp:positionH>
                <wp:positionV relativeFrom="paragraph">
                  <wp:posOffset>1424305</wp:posOffset>
                </wp:positionV>
                <wp:extent cx="844550" cy="1428750"/>
                <wp:effectExtent l="0" t="0" r="12700" b="19050"/>
                <wp:wrapNone/>
                <wp:docPr id="2506167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1428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901DA" id="Rectangle 18" o:spid="_x0000_s1026" style="position:absolute;margin-left:128.5pt;margin-top:112.15pt;width:66.5pt;height:112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" filled="f" strokecolor="red" strokeweight="1.5pt"/>
            </w:pict>
          </mc:Fallback>
        </mc:AlternateContent>
      </w:r>
      <w:r w:rsidR="00143474">
        <w:t>Copy</w:t>
      </w:r>
      <w:r w:rsidR="00143474">
        <w:rPr>
          <w:spacing w:val="-5"/>
        </w:rPr>
        <w:t xml:space="preserve"> </w:t>
      </w:r>
      <w:r w:rsidR="00143474">
        <w:t>the</w:t>
      </w:r>
      <w:r w:rsidR="00143474">
        <w:rPr>
          <w:spacing w:val="-3"/>
        </w:rPr>
        <w:t xml:space="preserve"> </w:t>
      </w:r>
      <w:r w:rsidR="00143474">
        <w:t>OBD</w:t>
      </w:r>
      <w:r w:rsidR="00143474">
        <w:rPr>
          <w:spacing w:val="-2"/>
        </w:rPr>
        <w:t xml:space="preserve"> </w:t>
      </w:r>
      <w:r w:rsidR="00143474">
        <w:t>using</w:t>
      </w:r>
      <w:r w:rsidR="00143474">
        <w:rPr>
          <w:spacing w:val="-3"/>
        </w:rPr>
        <w:t xml:space="preserve"> </w:t>
      </w:r>
      <w:r w:rsidR="00143474">
        <w:t>CTR</w:t>
      </w:r>
      <w:r w:rsidR="00143474">
        <w:rPr>
          <w:spacing w:val="-3"/>
        </w:rPr>
        <w:t xml:space="preserve"> </w:t>
      </w:r>
      <w:r w:rsidR="00143474">
        <w:t>+</w:t>
      </w:r>
      <w:r w:rsidR="00143474">
        <w:rPr>
          <w:spacing w:val="-1"/>
        </w:rPr>
        <w:t xml:space="preserve"> </w:t>
      </w:r>
      <w:r w:rsidR="00143474">
        <w:rPr>
          <w:spacing w:val="-10"/>
        </w:rPr>
        <w:t>C</w:t>
      </w:r>
      <w:r w:rsidR="00143474" w:rsidRPr="00143474">
        <w:rPr>
          <w:rFonts w:ascii="Times New Roman" w:hAnsi="Times New Roman"/>
          <w:noProof/>
          <w:color w:val="595959" w:themeColor="text1" w:themeTint="A6"/>
          <w:kern w:val="20"/>
          <w:sz w:val="24"/>
          <w:szCs w:val="20"/>
          <w:lang w:eastAsia="ja-JP"/>
        </w:rPr>
        <w:t xml:space="preserve"> </w:t>
      </w:r>
      <w:r w:rsidR="00143474" w:rsidRPr="00143474">
        <w:rPr>
          <w:noProof/>
          <w:spacing w:val="-10"/>
        </w:rPr>
        <w:drawing>
          <wp:inline distT="0" distB="0" distL="0" distR="0" wp14:anchorId="322C68BB" wp14:editId="33B587DF">
            <wp:extent cx="5385816" cy="2852928"/>
            <wp:effectExtent l="19050" t="19050" r="24765" b="24130"/>
            <wp:docPr id="1218771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7180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5816" cy="2852928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664B98" w14:textId="2094D961" w:rsidR="00143474" w:rsidRDefault="00143474" w:rsidP="00143474">
      <w:pPr>
        <w:pStyle w:val="BodyText"/>
        <w:spacing w:before="9"/>
        <w:rPr>
          <w:sz w:val="12"/>
        </w:rPr>
      </w:pPr>
    </w:p>
    <w:p w14:paraId="366EFAF5" w14:textId="04EF0B37" w:rsidR="00143474" w:rsidRDefault="00143474" w:rsidP="00143474">
      <w:pPr>
        <w:pStyle w:val="BodyText"/>
        <w:spacing w:before="195"/>
      </w:pPr>
    </w:p>
    <w:p w14:paraId="5A9E62D7" w14:textId="48AD3F4D" w:rsidR="00143474" w:rsidRDefault="008B512A" w:rsidP="00143474">
      <w:pPr>
        <w:pStyle w:val="ListParagraph"/>
        <w:widowControl w:val="0"/>
        <w:numPr>
          <w:ilvl w:val="1"/>
          <w:numId w:val="29"/>
        </w:numPr>
        <w:tabs>
          <w:tab w:val="left" w:pos="1049"/>
        </w:tabs>
        <w:autoSpaceDE w:val="0"/>
        <w:autoSpaceDN w:val="0"/>
        <w:spacing w:after="0" w:line="240" w:lineRule="auto"/>
        <w:ind w:left="1049" w:hanging="329"/>
        <w:contextualSpacing w:val="0"/>
        <w:jc w:val="left"/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9F49860" wp14:editId="41C55496">
                <wp:simplePos x="0" y="0"/>
                <wp:positionH relativeFrom="column">
                  <wp:posOffset>1619250</wp:posOffset>
                </wp:positionH>
                <wp:positionV relativeFrom="paragraph">
                  <wp:posOffset>1329690</wp:posOffset>
                </wp:positionV>
                <wp:extent cx="635000" cy="1409700"/>
                <wp:effectExtent l="0" t="0" r="12700" b="19050"/>
                <wp:wrapNone/>
                <wp:docPr id="147311581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1409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A4DE0" id="Rectangle 18" o:spid="_x0000_s1026" style="position:absolute;margin-left:127.5pt;margin-top:104.7pt;width:50pt;height:111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" filled="f" strokecolor="red" strokeweight="1.5pt"/>
            </w:pict>
          </mc:Fallback>
        </mc:AlternateContent>
      </w:r>
      <w:r w:rsidR="00143474">
        <w:t>Paste</w:t>
      </w:r>
      <w:r w:rsidR="00143474">
        <w:rPr>
          <w:spacing w:val="-6"/>
        </w:rPr>
        <w:t xml:space="preserve"> </w:t>
      </w:r>
      <w:r w:rsidR="00143474">
        <w:t>the</w:t>
      </w:r>
      <w:r w:rsidR="00143474">
        <w:rPr>
          <w:spacing w:val="-4"/>
        </w:rPr>
        <w:t xml:space="preserve"> </w:t>
      </w:r>
      <w:r w:rsidR="00143474">
        <w:t>Operation</w:t>
      </w:r>
      <w:r w:rsidR="00143474">
        <w:rPr>
          <w:spacing w:val="-2"/>
        </w:rPr>
        <w:t xml:space="preserve"> </w:t>
      </w:r>
      <w:r w:rsidR="00143474">
        <w:t>Break</w:t>
      </w:r>
      <w:r w:rsidR="00143474">
        <w:rPr>
          <w:spacing w:val="-4"/>
        </w:rPr>
        <w:t xml:space="preserve"> </w:t>
      </w:r>
      <w:r w:rsidR="00143474">
        <w:t>Down</w:t>
      </w:r>
      <w:r w:rsidR="00143474">
        <w:rPr>
          <w:spacing w:val="-1"/>
        </w:rPr>
        <w:t xml:space="preserve"> </w:t>
      </w:r>
      <w:r w:rsidR="00143474">
        <w:t>in</w:t>
      </w:r>
      <w:r w:rsidR="00143474">
        <w:rPr>
          <w:spacing w:val="-4"/>
        </w:rPr>
        <w:t xml:space="preserve"> </w:t>
      </w:r>
      <w:r w:rsidR="00143474">
        <w:t>the</w:t>
      </w:r>
      <w:r w:rsidR="00143474">
        <w:rPr>
          <w:spacing w:val="-4"/>
        </w:rPr>
        <w:t xml:space="preserve"> </w:t>
      </w:r>
      <w:r w:rsidR="00143474">
        <w:t>New</w:t>
      </w:r>
      <w:r w:rsidR="00143474">
        <w:rPr>
          <w:spacing w:val="-3"/>
        </w:rPr>
        <w:t xml:space="preserve"> </w:t>
      </w:r>
      <w:r w:rsidR="00143474">
        <w:t>BOM</w:t>
      </w:r>
      <w:r w:rsidR="00143474">
        <w:rPr>
          <w:spacing w:val="-3"/>
        </w:rPr>
        <w:t xml:space="preserve"> </w:t>
      </w:r>
      <w:r w:rsidR="00143474">
        <w:t>using</w:t>
      </w:r>
      <w:r w:rsidR="00143474">
        <w:rPr>
          <w:spacing w:val="-1"/>
        </w:rPr>
        <w:t xml:space="preserve"> </w:t>
      </w:r>
      <w:r w:rsidR="00143474">
        <w:t>CTR</w:t>
      </w:r>
      <w:r w:rsidR="00143474">
        <w:rPr>
          <w:spacing w:val="-2"/>
        </w:rPr>
        <w:t xml:space="preserve"> </w:t>
      </w:r>
      <w:r w:rsidR="00143474">
        <w:t>+</w:t>
      </w:r>
      <w:r w:rsidR="00143474">
        <w:rPr>
          <w:spacing w:val="-3"/>
        </w:rPr>
        <w:t xml:space="preserve"> </w:t>
      </w:r>
      <w:r w:rsidR="00143474">
        <w:rPr>
          <w:spacing w:val="-10"/>
        </w:rPr>
        <w:t>V</w:t>
      </w:r>
      <w:r w:rsidR="00143474" w:rsidRPr="00143474">
        <w:t xml:space="preserve"> </w:t>
      </w:r>
      <w:r w:rsidR="00143474">
        <w:rPr>
          <w:noProof/>
        </w:rPr>
        <w:drawing>
          <wp:inline distT="0" distB="0" distL="0" distR="0" wp14:anchorId="4EC9AADF" wp14:editId="475668F7">
            <wp:extent cx="5413248" cy="2871216"/>
            <wp:effectExtent l="19050" t="19050" r="16510" b="24765"/>
            <wp:docPr id="22158232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82320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248" cy="287121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42CA25" w14:textId="6A956ECA" w:rsidR="00143474" w:rsidRDefault="00143474" w:rsidP="00143474">
      <w:pPr>
        <w:pStyle w:val="BodyText"/>
        <w:spacing w:before="5"/>
        <w:rPr>
          <w:sz w:val="17"/>
        </w:rPr>
      </w:pPr>
    </w:p>
    <w:p w14:paraId="47CA8DED" w14:textId="77777777" w:rsidR="00CD3473" w:rsidRDefault="00CD3473" w:rsidP="00143474">
      <w:pPr>
        <w:pStyle w:val="BodyText"/>
        <w:spacing w:before="5"/>
        <w:rPr>
          <w:sz w:val="17"/>
        </w:rPr>
      </w:pPr>
    </w:p>
    <w:p w14:paraId="476CC76F" w14:textId="77777777" w:rsidR="00CD3473" w:rsidRDefault="00CD3473" w:rsidP="00143474">
      <w:pPr>
        <w:pStyle w:val="BodyText"/>
        <w:spacing w:before="5"/>
        <w:rPr>
          <w:sz w:val="17"/>
        </w:rPr>
      </w:pPr>
    </w:p>
    <w:p w14:paraId="30DACF90" w14:textId="77777777" w:rsidR="00CD3473" w:rsidRDefault="00CD3473" w:rsidP="00143474">
      <w:pPr>
        <w:pStyle w:val="BodyText"/>
        <w:spacing w:before="5"/>
        <w:rPr>
          <w:sz w:val="17"/>
        </w:rPr>
      </w:pPr>
    </w:p>
    <w:p w14:paraId="66A87375" w14:textId="77777777" w:rsidR="00CD3473" w:rsidRDefault="00CD3473" w:rsidP="00143474">
      <w:pPr>
        <w:pStyle w:val="BodyText"/>
        <w:spacing w:before="5"/>
        <w:rPr>
          <w:sz w:val="17"/>
        </w:rPr>
      </w:pPr>
    </w:p>
    <w:p w14:paraId="3C20C368" w14:textId="77777777" w:rsidR="00CD3473" w:rsidRDefault="00CD3473" w:rsidP="00143474">
      <w:pPr>
        <w:pStyle w:val="BodyText"/>
        <w:spacing w:before="5"/>
        <w:rPr>
          <w:sz w:val="17"/>
        </w:rPr>
      </w:pPr>
    </w:p>
    <w:p w14:paraId="11609F64" w14:textId="77777777" w:rsidR="00CD3473" w:rsidRDefault="00CD3473" w:rsidP="00143474">
      <w:pPr>
        <w:pStyle w:val="BodyText"/>
        <w:spacing w:before="5"/>
        <w:rPr>
          <w:sz w:val="17"/>
        </w:rPr>
      </w:pPr>
    </w:p>
    <w:p w14:paraId="2D656423" w14:textId="77777777" w:rsidR="00CD3473" w:rsidRDefault="00CD3473" w:rsidP="00143474">
      <w:pPr>
        <w:pStyle w:val="BodyText"/>
        <w:spacing w:before="5"/>
        <w:rPr>
          <w:sz w:val="17"/>
        </w:rPr>
      </w:pPr>
    </w:p>
    <w:p w14:paraId="38479CB4" w14:textId="77777777" w:rsidR="00CD3473" w:rsidRDefault="00CD3473" w:rsidP="00143474">
      <w:pPr>
        <w:pStyle w:val="BodyText"/>
        <w:spacing w:before="5"/>
        <w:rPr>
          <w:sz w:val="17"/>
        </w:rPr>
      </w:pPr>
    </w:p>
    <w:p w14:paraId="52D7BC87" w14:textId="77777777" w:rsidR="00CD3473" w:rsidRDefault="00CD3473" w:rsidP="00143474">
      <w:pPr>
        <w:pStyle w:val="BodyText"/>
        <w:spacing w:before="5"/>
        <w:rPr>
          <w:sz w:val="17"/>
        </w:rPr>
      </w:pPr>
    </w:p>
    <w:p w14:paraId="77FA0600" w14:textId="77777777" w:rsidR="00CD3473" w:rsidRDefault="00CD3473" w:rsidP="00143474">
      <w:pPr>
        <w:pStyle w:val="BodyText"/>
        <w:spacing w:before="5"/>
        <w:rPr>
          <w:sz w:val="17"/>
        </w:rPr>
      </w:pPr>
    </w:p>
    <w:p w14:paraId="59D804FF" w14:textId="18132F4C" w:rsidR="00143474" w:rsidRDefault="00143474" w:rsidP="00F32BC1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before="183" w:after="0" w:line="240" w:lineRule="auto"/>
        <w:ind w:left="1051" w:hanging="331"/>
        <w:contextualSpacing w:val="0"/>
        <w:jc w:val="left"/>
      </w:pPr>
      <w:r>
        <w:t>Go to color mapping and remove color mapping of fashion colors</w:t>
      </w:r>
    </w:p>
    <w:p w14:paraId="18F1C5DE" w14:textId="77777777" w:rsidR="00143474" w:rsidRDefault="00143474" w:rsidP="00143474">
      <w:pPr>
        <w:pStyle w:val="ListParagraph"/>
      </w:pPr>
    </w:p>
    <w:p w14:paraId="279BA410" w14:textId="759372EC" w:rsidR="00143474" w:rsidRDefault="00143474" w:rsidP="00F32BC1">
      <w:pPr>
        <w:pStyle w:val="ListParagraph"/>
        <w:widowControl w:val="0"/>
        <w:numPr>
          <w:ilvl w:val="1"/>
          <w:numId w:val="29"/>
        </w:numPr>
        <w:tabs>
          <w:tab w:val="left" w:pos="1051"/>
        </w:tabs>
        <w:autoSpaceDE w:val="0"/>
        <w:autoSpaceDN w:val="0"/>
        <w:spacing w:before="183" w:after="0" w:line="240" w:lineRule="auto"/>
        <w:ind w:left="1051" w:hanging="331"/>
        <w:contextualSpacing w:val="0"/>
        <w:jc w:val="left"/>
      </w:pPr>
      <w:r>
        <w:t>Save</w:t>
      </w:r>
    </w:p>
    <w:p w14:paraId="2EBF4196" w14:textId="77777777" w:rsidR="00D621E1" w:rsidRDefault="00D621E1" w:rsidP="00D621E1">
      <w:pPr>
        <w:pStyle w:val="ListParagraph"/>
      </w:pPr>
    </w:p>
    <w:p w14:paraId="7C2D10D8" w14:textId="74F57D76" w:rsidR="00D621E1" w:rsidRDefault="00D621E1" w:rsidP="00D621E1">
      <w:pPr>
        <w:pStyle w:val="Heading1"/>
        <w:widowControl w:val="0"/>
        <w:numPr>
          <w:ilvl w:val="0"/>
          <w:numId w:val="29"/>
        </w:numPr>
        <w:tabs>
          <w:tab w:val="left" w:pos="718"/>
          <w:tab w:val="left" w:pos="720"/>
        </w:tabs>
        <w:autoSpaceDE w:val="0"/>
        <w:autoSpaceDN w:val="0"/>
        <w:spacing w:before="37" w:after="0" w:line="400" w:lineRule="auto"/>
        <w:ind w:right="2046"/>
        <w:contextualSpacing w:val="0"/>
      </w:pPr>
      <w:r>
        <w:t>Validation (BOM Comparison)</w:t>
      </w:r>
    </w:p>
    <w:p w14:paraId="6A25B9D6" w14:textId="5B849A84" w:rsidR="00D621E1" w:rsidRPr="00910545" w:rsidRDefault="00D621E1" w:rsidP="00D621E1">
      <w:pPr>
        <w:pStyle w:val="ListParagraph"/>
        <w:widowControl w:val="0"/>
        <w:numPr>
          <w:ilvl w:val="1"/>
          <w:numId w:val="29"/>
        </w:numPr>
        <w:tabs>
          <w:tab w:val="left" w:pos="1163"/>
        </w:tabs>
        <w:autoSpaceDE w:val="0"/>
        <w:autoSpaceDN w:val="0"/>
        <w:spacing w:before="3" w:after="0"/>
        <w:ind w:left="720" w:right="417" w:firstLine="0"/>
        <w:contextualSpacing w:val="0"/>
        <w:jc w:val="left"/>
      </w:pPr>
      <w:r>
        <w:t xml:space="preserve">Use T code – </w:t>
      </w:r>
      <w:r w:rsidRPr="00D621E1">
        <w:rPr>
          <w:b/>
          <w:bCs/>
        </w:rPr>
        <w:t>ZPPBOMCMP</w:t>
      </w:r>
      <w:r>
        <w:rPr>
          <w:b/>
          <w:bCs/>
        </w:rPr>
        <w:t xml:space="preserve"> </w:t>
      </w:r>
      <w:r w:rsidRPr="00910545">
        <w:t>(BOM Comparison Report)</w:t>
      </w:r>
    </w:p>
    <w:p w14:paraId="22CE7691" w14:textId="5BEFBA03" w:rsidR="00D621E1" w:rsidRDefault="00D621E1" w:rsidP="00D621E1">
      <w:pPr>
        <w:pStyle w:val="ListParagraph"/>
        <w:widowControl w:val="0"/>
        <w:numPr>
          <w:ilvl w:val="1"/>
          <w:numId w:val="29"/>
        </w:numPr>
        <w:tabs>
          <w:tab w:val="left" w:pos="1163"/>
        </w:tabs>
        <w:autoSpaceDE w:val="0"/>
        <w:autoSpaceDN w:val="0"/>
        <w:spacing w:before="3" w:after="0"/>
        <w:ind w:left="720" w:right="417" w:firstLine="0"/>
        <w:contextualSpacing w:val="0"/>
        <w:jc w:val="left"/>
      </w:pPr>
      <w:r>
        <w:t>Add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BOM1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carryover</w:t>
      </w:r>
      <w:r>
        <w:rPr>
          <w:spacing w:val="-2"/>
        </w:rPr>
        <w:t xml:space="preserve"> </w:t>
      </w:r>
      <w:r>
        <w:t>style</w:t>
      </w:r>
      <w:r>
        <w:rPr>
          <w:spacing w:val="-1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color,</w:t>
      </w:r>
      <w:r>
        <w:rPr>
          <w:spacing w:val="-1"/>
        </w:rPr>
        <w:t xml:space="preserve"> </w:t>
      </w:r>
      <w:r>
        <w:t>plant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1001,</w:t>
      </w:r>
      <w:r>
        <w:rPr>
          <w:spacing w:val="-2"/>
        </w:rPr>
        <w:t xml:space="preserve"> </w:t>
      </w:r>
      <w:r>
        <w:t>BOM usage - 1</w:t>
      </w:r>
    </w:p>
    <w:p w14:paraId="65A76853" w14:textId="1F0F2C31" w:rsidR="00D621E1" w:rsidRDefault="008B512A" w:rsidP="00D621E1">
      <w:pPr>
        <w:pStyle w:val="ListParagraph"/>
        <w:widowControl w:val="0"/>
        <w:numPr>
          <w:ilvl w:val="1"/>
          <w:numId w:val="29"/>
        </w:numPr>
        <w:tabs>
          <w:tab w:val="left" w:pos="1163"/>
        </w:tabs>
        <w:autoSpaceDE w:val="0"/>
        <w:autoSpaceDN w:val="0"/>
        <w:spacing w:after="0" w:line="381" w:lineRule="auto"/>
        <w:ind w:left="720" w:right="1182" w:firstLine="0"/>
        <w:contextualSpacing w:val="0"/>
        <w:jc w:val="left"/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2CB0EEB" wp14:editId="336113B6">
                <wp:simplePos x="0" y="0"/>
                <wp:positionH relativeFrom="column">
                  <wp:posOffset>1758950</wp:posOffset>
                </wp:positionH>
                <wp:positionV relativeFrom="paragraph">
                  <wp:posOffset>2117725</wp:posOffset>
                </wp:positionV>
                <wp:extent cx="806450" cy="444500"/>
                <wp:effectExtent l="0" t="0" r="12700" b="12700"/>
                <wp:wrapNone/>
                <wp:docPr id="130157064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0" cy="444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64C78" id="Rectangle 18" o:spid="_x0000_s1026" style="position:absolute;margin-left:138.5pt;margin-top:166.75pt;width:63.5pt;height:3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" filled="f" strokecolor="red" strokeweight="1.5pt"/>
            </w:pict>
          </mc:Fallback>
        </mc:AlternateContent>
      </w: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4EDB6E6" wp14:editId="12BB91FA">
                <wp:simplePos x="0" y="0"/>
                <wp:positionH relativeFrom="column">
                  <wp:posOffset>1739900</wp:posOffset>
                </wp:positionH>
                <wp:positionV relativeFrom="paragraph">
                  <wp:posOffset>1273175</wp:posOffset>
                </wp:positionV>
                <wp:extent cx="806450" cy="444500"/>
                <wp:effectExtent l="0" t="0" r="12700" b="12700"/>
                <wp:wrapNone/>
                <wp:docPr id="80280838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0" cy="444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BFE0D" id="Rectangle 18" o:spid="_x0000_s1026" style="position:absolute;margin-left:137pt;margin-top:100.25pt;width:63.5pt;height:3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" filled="f" strokecolor="red" strokeweight="1.5pt"/>
            </w:pict>
          </mc:Fallback>
        </mc:AlternateContent>
      </w:r>
      <w:r w:rsidR="00D621E1">
        <w:t>Add</w:t>
      </w:r>
      <w:r w:rsidR="00D621E1">
        <w:rPr>
          <w:spacing w:val="-4"/>
        </w:rPr>
        <w:t xml:space="preserve"> </w:t>
      </w:r>
      <w:r w:rsidR="00D621E1">
        <w:t>the</w:t>
      </w:r>
      <w:r w:rsidR="00D621E1">
        <w:rPr>
          <w:spacing w:val="-3"/>
        </w:rPr>
        <w:t xml:space="preserve"> </w:t>
      </w:r>
      <w:r w:rsidR="00D621E1">
        <w:t>material</w:t>
      </w:r>
      <w:r w:rsidR="00D621E1">
        <w:rPr>
          <w:spacing w:val="-2"/>
        </w:rPr>
        <w:t xml:space="preserve"> </w:t>
      </w:r>
      <w:r w:rsidR="00D621E1">
        <w:t>in</w:t>
      </w:r>
      <w:r w:rsidR="00D621E1">
        <w:rPr>
          <w:spacing w:val="-3"/>
        </w:rPr>
        <w:t xml:space="preserve"> </w:t>
      </w:r>
      <w:r w:rsidR="00D621E1">
        <w:t>BOM2–</w:t>
      </w:r>
      <w:r w:rsidR="00D621E1">
        <w:rPr>
          <w:spacing w:val="-1"/>
        </w:rPr>
        <w:t xml:space="preserve"> </w:t>
      </w:r>
      <w:r w:rsidR="00D621E1">
        <w:t>carryover</w:t>
      </w:r>
      <w:r w:rsidR="00D621E1">
        <w:rPr>
          <w:spacing w:val="-2"/>
        </w:rPr>
        <w:t xml:space="preserve"> </w:t>
      </w:r>
      <w:r w:rsidR="00D621E1">
        <w:t>style</w:t>
      </w:r>
      <w:r w:rsidR="00D621E1">
        <w:rPr>
          <w:spacing w:val="-3"/>
        </w:rPr>
        <w:t xml:space="preserve"> </w:t>
      </w:r>
      <w:r w:rsidR="00D621E1">
        <w:t>new</w:t>
      </w:r>
      <w:r w:rsidR="00D621E1">
        <w:rPr>
          <w:spacing w:val="-3"/>
        </w:rPr>
        <w:t xml:space="preserve"> </w:t>
      </w:r>
      <w:r w:rsidR="00D621E1">
        <w:t>material</w:t>
      </w:r>
      <w:r w:rsidR="00D621E1">
        <w:rPr>
          <w:spacing w:val="-3"/>
        </w:rPr>
        <w:t xml:space="preserve"> </w:t>
      </w:r>
      <w:r w:rsidR="00D621E1">
        <w:t>code,</w:t>
      </w:r>
      <w:r w:rsidR="00D621E1">
        <w:rPr>
          <w:spacing w:val="-3"/>
        </w:rPr>
        <w:t xml:space="preserve"> </w:t>
      </w:r>
      <w:r w:rsidR="00D621E1">
        <w:t>color</w:t>
      </w:r>
      <w:r w:rsidR="00D621E1">
        <w:rPr>
          <w:spacing w:val="-3"/>
        </w:rPr>
        <w:t xml:space="preserve"> </w:t>
      </w:r>
      <w:r w:rsidR="00D621E1">
        <w:t>–</w:t>
      </w:r>
      <w:r w:rsidR="00D621E1">
        <w:rPr>
          <w:spacing w:val="-1"/>
        </w:rPr>
        <w:t xml:space="preserve"> </w:t>
      </w:r>
      <w:r w:rsidR="00D621E1">
        <w:t>base</w:t>
      </w:r>
      <w:r w:rsidR="00D621E1">
        <w:rPr>
          <w:spacing w:val="-3"/>
        </w:rPr>
        <w:t xml:space="preserve"> </w:t>
      </w:r>
      <w:r>
        <w:rPr>
          <w:spacing w:val="-3"/>
        </w:rPr>
        <w:t xml:space="preserve">Z </w:t>
      </w:r>
      <w:r w:rsidR="00D621E1">
        <w:t>color,</w:t>
      </w:r>
      <w:r w:rsidR="00D621E1">
        <w:rPr>
          <w:spacing w:val="-1"/>
        </w:rPr>
        <w:t xml:space="preserve"> </w:t>
      </w:r>
      <w:r w:rsidR="00D621E1">
        <w:t>plant</w:t>
      </w:r>
      <w:r w:rsidR="00D621E1">
        <w:rPr>
          <w:spacing w:val="-3"/>
        </w:rPr>
        <w:t xml:space="preserve"> </w:t>
      </w:r>
      <w:r w:rsidR="00D621E1">
        <w:t>-</w:t>
      </w:r>
      <w:r w:rsidR="00D621E1">
        <w:rPr>
          <w:spacing w:val="-2"/>
        </w:rPr>
        <w:t xml:space="preserve"> </w:t>
      </w:r>
      <w:r w:rsidR="00D621E1">
        <w:t>1001, BOM usage - 1</w:t>
      </w:r>
      <w:r w:rsidR="00D621E1" w:rsidRPr="00D621E1">
        <w:rPr>
          <w:noProof/>
        </w:rPr>
        <w:t xml:space="preserve"> </w:t>
      </w:r>
      <w:r w:rsidR="00C04E18">
        <w:rPr>
          <w:noProof/>
        </w:rPr>
        <w:drawing>
          <wp:inline distT="0" distB="0" distL="0" distR="0" wp14:anchorId="24196764" wp14:editId="241F1630">
            <wp:extent cx="5458968" cy="2898648"/>
            <wp:effectExtent l="19050" t="19050" r="27940" b="16510"/>
            <wp:docPr id="1702253555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53555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968" cy="289864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2D0C1C" w14:textId="77777777" w:rsidR="00CD3473" w:rsidRDefault="00CD3473" w:rsidP="0044577E">
      <w:pPr>
        <w:pStyle w:val="ListParagraph"/>
        <w:widowControl w:val="0"/>
        <w:tabs>
          <w:tab w:val="left" w:pos="1163"/>
        </w:tabs>
        <w:autoSpaceDE w:val="0"/>
        <w:autoSpaceDN w:val="0"/>
        <w:spacing w:after="0" w:line="381" w:lineRule="auto"/>
        <w:ind w:right="1182"/>
        <w:contextualSpacing w:val="0"/>
      </w:pPr>
    </w:p>
    <w:p w14:paraId="1324D097" w14:textId="77777777" w:rsidR="00CD3473" w:rsidRDefault="00CD3473" w:rsidP="0044577E">
      <w:pPr>
        <w:pStyle w:val="ListParagraph"/>
        <w:widowControl w:val="0"/>
        <w:tabs>
          <w:tab w:val="left" w:pos="1163"/>
        </w:tabs>
        <w:autoSpaceDE w:val="0"/>
        <w:autoSpaceDN w:val="0"/>
        <w:spacing w:after="0" w:line="381" w:lineRule="auto"/>
        <w:ind w:right="1182"/>
        <w:contextualSpacing w:val="0"/>
      </w:pPr>
    </w:p>
    <w:p w14:paraId="1965D37F" w14:textId="77777777" w:rsidR="00CD3473" w:rsidRDefault="00CD3473" w:rsidP="0044577E">
      <w:pPr>
        <w:pStyle w:val="ListParagraph"/>
        <w:widowControl w:val="0"/>
        <w:tabs>
          <w:tab w:val="left" w:pos="1163"/>
        </w:tabs>
        <w:autoSpaceDE w:val="0"/>
        <w:autoSpaceDN w:val="0"/>
        <w:spacing w:after="0" w:line="381" w:lineRule="auto"/>
        <w:ind w:right="1182"/>
        <w:contextualSpacing w:val="0"/>
      </w:pPr>
    </w:p>
    <w:p w14:paraId="36800EB3" w14:textId="77777777" w:rsidR="00CD3473" w:rsidRDefault="00CD3473" w:rsidP="0044577E">
      <w:pPr>
        <w:pStyle w:val="ListParagraph"/>
        <w:widowControl w:val="0"/>
        <w:tabs>
          <w:tab w:val="left" w:pos="1163"/>
        </w:tabs>
        <w:autoSpaceDE w:val="0"/>
        <w:autoSpaceDN w:val="0"/>
        <w:spacing w:after="0" w:line="381" w:lineRule="auto"/>
        <w:ind w:right="1182"/>
        <w:contextualSpacing w:val="0"/>
      </w:pPr>
    </w:p>
    <w:p w14:paraId="210C66D3" w14:textId="77777777" w:rsidR="00CD3473" w:rsidRDefault="00CD3473" w:rsidP="0044577E">
      <w:pPr>
        <w:pStyle w:val="ListParagraph"/>
        <w:widowControl w:val="0"/>
        <w:tabs>
          <w:tab w:val="left" w:pos="1163"/>
        </w:tabs>
        <w:autoSpaceDE w:val="0"/>
        <w:autoSpaceDN w:val="0"/>
        <w:spacing w:after="0" w:line="381" w:lineRule="auto"/>
        <w:ind w:right="1182"/>
        <w:contextualSpacing w:val="0"/>
      </w:pPr>
    </w:p>
    <w:p w14:paraId="4649F6A8" w14:textId="77777777" w:rsidR="00CD3473" w:rsidRDefault="00CD3473" w:rsidP="0044577E">
      <w:pPr>
        <w:pStyle w:val="ListParagraph"/>
        <w:widowControl w:val="0"/>
        <w:tabs>
          <w:tab w:val="left" w:pos="1163"/>
        </w:tabs>
        <w:autoSpaceDE w:val="0"/>
        <w:autoSpaceDN w:val="0"/>
        <w:spacing w:after="0" w:line="381" w:lineRule="auto"/>
        <w:ind w:right="1182"/>
        <w:contextualSpacing w:val="0"/>
      </w:pPr>
    </w:p>
    <w:p w14:paraId="6F53AA8C" w14:textId="77777777" w:rsidR="00CD3473" w:rsidRDefault="00CD3473" w:rsidP="0044577E">
      <w:pPr>
        <w:pStyle w:val="ListParagraph"/>
        <w:widowControl w:val="0"/>
        <w:tabs>
          <w:tab w:val="left" w:pos="1163"/>
        </w:tabs>
        <w:autoSpaceDE w:val="0"/>
        <w:autoSpaceDN w:val="0"/>
        <w:spacing w:after="0" w:line="381" w:lineRule="auto"/>
        <w:ind w:right="1182"/>
        <w:contextualSpacing w:val="0"/>
      </w:pPr>
    </w:p>
    <w:p w14:paraId="01D3C37B" w14:textId="77777777" w:rsidR="00CD3473" w:rsidRDefault="00CD3473" w:rsidP="0044577E">
      <w:pPr>
        <w:pStyle w:val="ListParagraph"/>
        <w:widowControl w:val="0"/>
        <w:tabs>
          <w:tab w:val="left" w:pos="1163"/>
        </w:tabs>
        <w:autoSpaceDE w:val="0"/>
        <w:autoSpaceDN w:val="0"/>
        <w:spacing w:after="0" w:line="381" w:lineRule="auto"/>
        <w:ind w:right="1182"/>
        <w:contextualSpacing w:val="0"/>
      </w:pPr>
    </w:p>
    <w:p w14:paraId="58AC1FEE" w14:textId="77777777" w:rsidR="00CD3473" w:rsidRDefault="00CD3473" w:rsidP="0044577E">
      <w:pPr>
        <w:pStyle w:val="ListParagraph"/>
        <w:widowControl w:val="0"/>
        <w:tabs>
          <w:tab w:val="left" w:pos="1163"/>
        </w:tabs>
        <w:autoSpaceDE w:val="0"/>
        <w:autoSpaceDN w:val="0"/>
        <w:spacing w:after="0" w:line="381" w:lineRule="auto"/>
        <w:ind w:right="1182"/>
        <w:contextualSpacing w:val="0"/>
      </w:pPr>
    </w:p>
    <w:p w14:paraId="01E1CBF3" w14:textId="77777777" w:rsidR="00CD3473" w:rsidRDefault="00CD3473" w:rsidP="0044577E">
      <w:pPr>
        <w:pStyle w:val="ListParagraph"/>
        <w:widowControl w:val="0"/>
        <w:tabs>
          <w:tab w:val="left" w:pos="1163"/>
        </w:tabs>
        <w:autoSpaceDE w:val="0"/>
        <w:autoSpaceDN w:val="0"/>
        <w:spacing w:after="0" w:line="381" w:lineRule="auto"/>
        <w:ind w:right="1182"/>
        <w:contextualSpacing w:val="0"/>
      </w:pPr>
    </w:p>
    <w:p w14:paraId="6AB86FCA" w14:textId="77777777" w:rsidR="00CD3473" w:rsidRDefault="00CD3473" w:rsidP="0044577E">
      <w:pPr>
        <w:pStyle w:val="ListParagraph"/>
        <w:widowControl w:val="0"/>
        <w:tabs>
          <w:tab w:val="left" w:pos="1163"/>
        </w:tabs>
        <w:autoSpaceDE w:val="0"/>
        <w:autoSpaceDN w:val="0"/>
        <w:spacing w:after="0" w:line="381" w:lineRule="auto"/>
        <w:ind w:right="1182"/>
        <w:contextualSpacing w:val="0"/>
      </w:pPr>
    </w:p>
    <w:p w14:paraId="2BD5C46D" w14:textId="77777777" w:rsidR="00CD3473" w:rsidRDefault="00CD3473" w:rsidP="0044577E">
      <w:pPr>
        <w:pStyle w:val="ListParagraph"/>
        <w:widowControl w:val="0"/>
        <w:tabs>
          <w:tab w:val="left" w:pos="1163"/>
        </w:tabs>
        <w:autoSpaceDE w:val="0"/>
        <w:autoSpaceDN w:val="0"/>
        <w:spacing w:after="0" w:line="381" w:lineRule="auto"/>
        <w:ind w:right="1182"/>
        <w:contextualSpacing w:val="0"/>
      </w:pPr>
    </w:p>
    <w:p w14:paraId="3DA7C620" w14:textId="77777777" w:rsidR="00CD3473" w:rsidRDefault="00CD3473" w:rsidP="0044577E">
      <w:pPr>
        <w:pStyle w:val="ListParagraph"/>
        <w:widowControl w:val="0"/>
        <w:tabs>
          <w:tab w:val="left" w:pos="1163"/>
        </w:tabs>
        <w:autoSpaceDE w:val="0"/>
        <w:autoSpaceDN w:val="0"/>
        <w:spacing w:after="0" w:line="381" w:lineRule="auto"/>
        <w:ind w:right="1182"/>
        <w:contextualSpacing w:val="0"/>
      </w:pPr>
    </w:p>
    <w:p w14:paraId="0DDFDA10" w14:textId="77777777" w:rsidR="00CD3473" w:rsidRDefault="00CD3473" w:rsidP="0044577E">
      <w:pPr>
        <w:pStyle w:val="ListParagraph"/>
        <w:widowControl w:val="0"/>
        <w:tabs>
          <w:tab w:val="left" w:pos="1163"/>
        </w:tabs>
        <w:autoSpaceDE w:val="0"/>
        <w:autoSpaceDN w:val="0"/>
        <w:spacing w:after="0" w:line="381" w:lineRule="auto"/>
        <w:ind w:right="1182"/>
        <w:contextualSpacing w:val="0"/>
      </w:pPr>
    </w:p>
    <w:p w14:paraId="2F7DCA6A" w14:textId="620BABA5" w:rsidR="0044577E" w:rsidRDefault="00505C90" w:rsidP="0044577E">
      <w:pPr>
        <w:pStyle w:val="ListParagraph"/>
        <w:widowControl w:val="0"/>
        <w:tabs>
          <w:tab w:val="left" w:pos="1163"/>
        </w:tabs>
        <w:autoSpaceDE w:val="0"/>
        <w:autoSpaceDN w:val="0"/>
        <w:spacing w:after="0" w:line="381" w:lineRule="auto"/>
        <w:ind w:right="1182"/>
        <w:contextualSpacing w:val="0"/>
      </w:pPr>
      <w:r>
        <w:rPr>
          <w:rFonts w:ascii="Copperplate Gothic Light" w:hAnsi="Copperplate Gothic Light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AB06AD5" wp14:editId="3088A5AE">
                <wp:simplePos x="0" y="0"/>
                <wp:positionH relativeFrom="column">
                  <wp:posOffset>495300</wp:posOffset>
                </wp:positionH>
                <wp:positionV relativeFrom="paragraph">
                  <wp:posOffset>3348990</wp:posOffset>
                </wp:positionV>
                <wp:extent cx="723900" cy="196850"/>
                <wp:effectExtent l="0" t="0" r="19050" b="12700"/>
                <wp:wrapNone/>
                <wp:docPr id="9981749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96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ABEB2" id="Rectangle 18" o:spid="_x0000_s1026" style="position:absolute;margin-left:39pt;margin-top:263.7pt;width:57pt;height:15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" filled="f" strokecolor="red" strokeweight="1.5pt"/>
            </w:pict>
          </mc:Fallback>
        </mc:AlternateContent>
      </w:r>
      <w:r w:rsidR="0044577E" w:rsidRPr="0044577E">
        <w:t xml:space="preserve">If the BOM comparison report is with no deviations, it indicates “No Differences Found” as below. </w:t>
      </w:r>
      <w:r w:rsidRPr="00505C90">
        <w:rPr>
          <w:noProof/>
        </w:rPr>
        <w:drawing>
          <wp:inline distT="0" distB="0" distL="0" distR="0" wp14:anchorId="11BD0CFB" wp14:editId="06810864">
            <wp:extent cx="5751576" cy="3044952"/>
            <wp:effectExtent l="19050" t="19050" r="20955" b="22225"/>
            <wp:docPr id="29202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236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1576" cy="3044952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87C230" w14:textId="53759CC2" w:rsidR="00910545" w:rsidRDefault="00910545" w:rsidP="0044577E">
      <w:pPr>
        <w:pStyle w:val="ListParagraph"/>
        <w:widowControl w:val="0"/>
        <w:tabs>
          <w:tab w:val="left" w:pos="1163"/>
        </w:tabs>
        <w:autoSpaceDE w:val="0"/>
        <w:autoSpaceDN w:val="0"/>
        <w:spacing w:after="0" w:line="381" w:lineRule="auto"/>
        <w:ind w:right="1182"/>
        <w:contextualSpacing w:val="0"/>
      </w:pPr>
      <w:r>
        <w:t>*Please note that, BOM comparison should be done all the base Z colors separately*</w:t>
      </w:r>
    </w:p>
    <w:p w14:paraId="0F447668" w14:textId="6317A8E7" w:rsidR="00910545" w:rsidRPr="00910545" w:rsidRDefault="0044577E" w:rsidP="00910545">
      <w:pPr>
        <w:pStyle w:val="ListParagraph"/>
        <w:widowControl w:val="0"/>
        <w:tabs>
          <w:tab w:val="left" w:pos="1163"/>
        </w:tabs>
        <w:autoSpaceDE w:val="0"/>
        <w:autoSpaceDN w:val="0"/>
        <w:spacing w:after="0" w:line="381" w:lineRule="auto"/>
        <w:ind w:right="1182"/>
        <w:rPr>
          <w:noProof/>
          <w:sz w:val="20"/>
        </w:rPr>
      </w:pPr>
      <w:r w:rsidRPr="0044577E">
        <w:t>If the BOM comparison report is with deviations, the report indicates the differences as below.</w:t>
      </w:r>
      <w:r w:rsidR="00C04E18" w:rsidRPr="00C04E18">
        <w:rPr>
          <w:noProof/>
          <w:sz w:val="20"/>
        </w:rPr>
        <w:t xml:space="preserve"> </w:t>
      </w:r>
      <w:r w:rsidR="00910545" w:rsidRPr="00910545">
        <w:rPr>
          <w:noProof/>
          <w:sz w:val="20"/>
        </w:rPr>
        <w:drawing>
          <wp:inline distT="0" distB="0" distL="0" distR="0" wp14:anchorId="576315B4" wp14:editId="468C6922">
            <wp:extent cx="5742432" cy="2907792"/>
            <wp:effectExtent l="19050" t="19050" r="10795" b="26035"/>
            <wp:docPr id="4842623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432" cy="290779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5A958E" w14:textId="77777777" w:rsidR="0044577E" w:rsidRPr="0044577E" w:rsidRDefault="0044577E" w:rsidP="00505C90">
      <w:pPr>
        <w:ind w:left="0"/>
        <w:rPr>
          <w:lang w:eastAsia="en-US"/>
        </w:rPr>
      </w:pPr>
    </w:p>
    <w:sectPr w:rsidR="0044577E" w:rsidRPr="0044577E" w:rsidSect="0044577E">
      <w:headerReference w:type="default" r:id="rId32"/>
      <w:footerReference w:type="default" r:id="rId33"/>
      <w:pgSz w:w="12240" w:h="15840"/>
      <w:pgMar w:top="50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F9FD0" w14:textId="77777777" w:rsidR="009A355A" w:rsidRDefault="009A355A" w:rsidP="00A66B18">
      <w:pPr>
        <w:spacing w:before="0" w:after="0"/>
      </w:pPr>
      <w:r>
        <w:separator/>
      </w:r>
    </w:p>
  </w:endnote>
  <w:endnote w:type="continuationSeparator" w:id="0">
    <w:p w14:paraId="651A53C4" w14:textId="77777777" w:rsidR="009A355A" w:rsidRDefault="009A355A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2565A" w14:textId="77777777" w:rsidR="00035BDB" w:rsidRDefault="00035BDB">
    <w:pPr>
      <w:pStyle w:val="Footer"/>
    </w:pPr>
    <w:r w:rsidRPr="0041428F"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2096" behindDoc="1" locked="0" layoutInCell="1" allowOverlap="1" wp14:anchorId="5A7DD820" wp14:editId="35A4ECB9">
              <wp:simplePos x="0" y="0"/>
              <wp:positionH relativeFrom="page">
                <wp:posOffset>-137160</wp:posOffset>
              </wp:positionH>
              <wp:positionV relativeFrom="paragraph">
                <wp:posOffset>53340</wp:posOffset>
              </wp:positionV>
              <wp:extent cx="8248650" cy="452120"/>
              <wp:effectExtent l="0" t="0" r="0" b="5080"/>
              <wp:wrapNone/>
              <wp:docPr id="28" name="Graphic 17" descr="Curved accent shapes that collectively build the header design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452120"/>
                        <a:chOff x="-7144" y="-7144"/>
                        <a:chExt cx="6005513" cy="1924050"/>
                      </a:xfrm>
                    </wpg:grpSpPr>
                    <wps:wsp>
                      <wps:cNvPr id="30" name="Freeform: Shape 2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Freeform: Shape 3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Freeform: Shape 4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Freeform: Shape 5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AEB41F" id="Graphic 17" o:spid="_x0000_s1026" alt="Curved accent shapes that collectively build the header design" style="position:absolute;margin-left:-10.8pt;margin-top:4.2pt;width:649.5pt;height:35.6pt;z-index:-251664384;mso-position-horizontal-relative:page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">
              <v:shape id="Freeform: Shape 2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Freeform: Shape 3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Freeform: Shape 4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Freeform: Shape 5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C4A8" w14:textId="77777777" w:rsidR="009A355A" w:rsidRDefault="009A355A" w:rsidP="00A66B18">
      <w:pPr>
        <w:spacing w:before="0" w:after="0"/>
      </w:pPr>
      <w:r>
        <w:separator/>
      </w:r>
    </w:p>
  </w:footnote>
  <w:footnote w:type="continuationSeparator" w:id="0">
    <w:p w14:paraId="4B037F9C" w14:textId="77777777" w:rsidR="009A355A" w:rsidRDefault="009A355A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5B26B" w14:textId="77777777" w:rsidR="00035BDB" w:rsidRDefault="00035BDB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9BCC521" wp14:editId="238D97BA">
              <wp:simplePos x="0" y="0"/>
              <wp:positionH relativeFrom="page">
                <wp:align>left</wp:align>
              </wp:positionH>
              <wp:positionV relativeFrom="paragraph">
                <wp:posOffset>658495</wp:posOffset>
              </wp:positionV>
              <wp:extent cx="4080510" cy="436880"/>
              <wp:effectExtent l="0" t="0" r="0" b="127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80510" cy="436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5CAF75" w14:textId="77777777" w:rsidR="00035BDB" w:rsidRPr="00376F76" w:rsidRDefault="00035BDB" w:rsidP="00376F76">
                          <w:pPr>
                            <w:spacing w:after="0"/>
                            <w:ind w:left="270"/>
                            <w:rPr>
                              <w:rFonts w:cs="Times New Roman"/>
                              <w:i/>
                              <w:color w:val="C4EEFF" w:themeColor="accent2" w:themeTint="33"/>
                              <w:sz w:val="20"/>
                            </w:rPr>
                          </w:pPr>
                          <w:r w:rsidRPr="00376F76">
                            <w:rPr>
                              <w:rFonts w:cs="Times New Roman"/>
                              <w:i/>
                              <w:color w:val="C4EEFF" w:themeColor="accent2" w:themeTint="33"/>
                              <w:sz w:val="20"/>
                            </w:rPr>
                            <w:t>Date of last revision, version control</w:t>
                          </w:r>
                        </w:p>
                        <w:p w14:paraId="451DD819" w14:textId="77777777" w:rsidR="00035BDB" w:rsidRPr="00376F76" w:rsidRDefault="00591C63" w:rsidP="00376F76">
                          <w:pPr>
                            <w:ind w:left="270"/>
                            <w:rPr>
                              <w:rFonts w:cs="Times New Roman"/>
                              <w:i/>
                              <w:color w:val="C4EEFF" w:themeColor="accent2" w:themeTint="33"/>
                              <w:sz w:val="20"/>
                            </w:rPr>
                          </w:pPr>
                          <w:r>
                            <w:rPr>
                              <w:rFonts w:cs="Times New Roman"/>
                              <w:i/>
                              <w:color w:val="C4EEFF" w:themeColor="accent2" w:themeTint="33"/>
                              <w:sz w:val="20"/>
                            </w:rPr>
                            <w:t>11/01</w:t>
                          </w:r>
                          <w:r w:rsidR="00035BDB" w:rsidRPr="00376F76">
                            <w:rPr>
                              <w:rFonts w:cs="Times New Roman"/>
                              <w:i/>
                              <w:color w:val="C4EEFF" w:themeColor="accent2" w:themeTint="33"/>
                              <w:sz w:val="20"/>
                            </w:rPr>
                            <w:t>/20</w:t>
                          </w:r>
                          <w:r>
                            <w:rPr>
                              <w:rFonts w:cs="Times New Roman"/>
                              <w:i/>
                              <w:color w:val="C4EEFF" w:themeColor="accent2" w:themeTint="33"/>
                              <w:sz w:val="20"/>
                            </w:rPr>
                            <w:t>22</w:t>
                          </w:r>
                          <w:r w:rsidR="00035BDB" w:rsidRPr="00376F76">
                            <w:rPr>
                              <w:rFonts w:cs="Times New Roman"/>
                              <w:i/>
                              <w:color w:val="C4EEFF" w:themeColor="accent2" w:themeTint="33"/>
                              <w:sz w:val="20"/>
                            </w:rPr>
                            <w:t>, Version 0</w:t>
                          </w:r>
                          <w:r w:rsidR="00035BDB">
                            <w:rPr>
                              <w:rFonts w:cs="Times New Roman"/>
                              <w:i/>
                              <w:color w:val="C4EEFF" w:themeColor="accent2" w:themeTint="33"/>
                              <w:sz w:val="20"/>
                            </w:rPr>
                            <w:t>1</w:t>
                          </w:r>
                        </w:p>
                        <w:p w14:paraId="5630AD66" w14:textId="77777777" w:rsidR="00035BDB" w:rsidRPr="00376F76" w:rsidRDefault="00035BDB" w:rsidP="00376F76">
                          <w:pPr>
                            <w:ind w:left="270"/>
                            <w:rPr>
                              <w:sz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BCC52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left:0;text-align:left;margin-left:0;margin-top:51.85pt;width:321.3pt;height:34.4pt;z-index: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BFwFwIAACwEAAAOAAAAZHJzL2Uyb0RvYy54bWysU02P2yAQvVfqf0DcG9vZJE2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" filled="f" stroked="f" strokeweight=".5pt">
              <v:textbox>
                <w:txbxContent>
                  <w:p w14:paraId="2D5CAF75" w14:textId="77777777" w:rsidR="00035BDB" w:rsidRPr="00376F76" w:rsidRDefault="00035BDB" w:rsidP="00376F76">
                    <w:pPr>
                      <w:spacing w:after="0"/>
                      <w:ind w:left="270"/>
                      <w:rPr>
                        <w:rFonts w:cs="Times New Roman"/>
                        <w:i/>
                        <w:color w:val="C4EEFF" w:themeColor="accent2" w:themeTint="33"/>
                        <w:sz w:val="20"/>
                      </w:rPr>
                    </w:pPr>
                    <w:r w:rsidRPr="00376F76">
                      <w:rPr>
                        <w:rFonts w:cs="Times New Roman"/>
                        <w:i/>
                        <w:color w:val="C4EEFF" w:themeColor="accent2" w:themeTint="33"/>
                        <w:sz w:val="20"/>
                      </w:rPr>
                      <w:t>Date of last revision, version control</w:t>
                    </w:r>
                  </w:p>
                  <w:p w14:paraId="451DD819" w14:textId="77777777" w:rsidR="00035BDB" w:rsidRPr="00376F76" w:rsidRDefault="00591C63" w:rsidP="00376F76">
                    <w:pPr>
                      <w:ind w:left="270"/>
                      <w:rPr>
                        <w:rFonts w:cs="Times New Roman"/>
                        <w:i/>
                        <w:color w:val="C4EEFF" w:themeColor="accent2" w:themeTint="33"/>
                        <w:sz w:val="20"/>
                      </w:rPr>
                    </w:pPr>
                    <w:r>
                      <w:rPr>
                        <w:rFonts w:cs="Times New Roman"/>
                        <w:i/>
                        <w:color w:val="C4EEFF" w:themeColor="accent2" w:themeTint="33"/>
                        <w:sz w:val="20"/>
                      </w:rPr>
                      <w:t>11/01</w:t>
                    </w:r>
                    <w:r w:rsidR="00035BDB" w:rsidRPr="00376F76">
                      <w:rPr>
                        <w:rFonts w:cs="Times New Roman"/>
                        <w:i/>
                        <w:color w:val="C4EEFF" w:themeColor="accent2" w:themeTint="33"/>
                        <w:sz w:val="20"/>
                      </w:rPr>
                      <w:t>/20</w:t>
                    </w:r>
                    <w:r>
                      <w:rPr>
                        <w:rFonts w:cs="Times New Roman"/>
                        <w:i/>
                        <w:color w:val="C4EEFF" w:themeColor="accent2" w:themeTint="33"/>
                        <w:sz w:val="20"/>
                      </w:rPr>
                      <w:t>22</w:t>
                    </w:r>
                    <w:r w:rsidR="00035BDB" w:rsidRPr="00376F76">
                      <w:rPr>
                        <w:rFonts w:cs="Times New Roman"/>
                        <w:i/>
                        <w:color w:val="C4EEFF" w:themeColor="accent2" w:themeTint="33"/>
                        <w:sz w:val="20"/>
                      </w:rPr>
                      <w:t>, Version 0</w:t>
                    </w:r>
                    <w:r w:rsidR="00035BDB">
                      <w:rPr>
                        <w:rFonts w:cs="Times New Roman"/>
                        <w:i/>
                        <w:color w:val="C4EEFF" w:themeColor="accent2" w:themeTint="33"/>
                        <w:sz w:val="20"/>
                      </w:rPr>
                      <w:t>1</w:t>
                    </w:r>
                  </w:p>
                  <w:p w14:paraId="5630AD66" w14:textId="77777777" w:rsidR="00035BDB" w:rsidRPr="00376F76" w:rsidRDefault="00035BDB" w:rsidP="00376F76">
                    <w:pPr>
                      <w:ind w:left="270"/>
                      <w:rPr>
                        <w:sz w:val="22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DE3B6F0" wp14:editId="73EDD77F">
              <wp:simplePos x="0" y="0"/>
              <wp:positionH relativeFrom="column">
                <wp:posOffset>131445</wp:posOffset>
              </wp:positionH>
              <wp:positionV relativeFrom="paragraph">
                <wp:posOffset>284163</wp:posOffset>
              </wp:positionV>
              <wp:extent cx="2951480" cy="4064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1480" cy="40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63D4703" w14:textId="59D02D1A" w:rsidR="00035BDB" w:rsidRPr="00376F76" w:rsidRDefault="0056617E" w:rsidP="0028055F">
                          <w:pPr>
                            <w:ind w:left="0"/>
                            <w:rPr>
                              <w:rFonts w:cs="Times New Roman"/>
                              <w:b/>
                              <w:i/>
                              <w:color w:val="D9D9D9" w:themeColor="background1" w:themeShade="D9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cs="Times New Roman"/>
                              <w:b/>
                              <w:i/>
                              <w:color w:val="D9D9D9" w:themeColor="background1" w:themeShade="D9"/>
                              <w:sz w:val="44"/>
                              <w:szCs w:val="44"/>
                            </w:rPr>
                            <w:t>SAP</w:t>
                          </w:r>
                          <w:r w:rsidR="00035BDB" w:rsidRPr="00376F76">
                            <w:rPr>
                              <w:rFonts w:cs="Times New Roman"/>
                              <w:b/>
                              <w:i/>
                              <w:color w:val="D9D9D9" w:themeColor="background1" w:themeShade="D9"/>
                              <w:sz w:val="44"/>
                              <w:szCs w:val="44"/>
                            </w:rPr>
                            <w:t xml:space="preserve"> User Manual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E3B6F0" id="Text Box 9" o:spid="_x0000_s1029" type="#_x0000_t202" style="position:absolute;left:0;text-align:left;margin-left:10.35pt;margin-top:22.4pt;width:232.4pt;height:3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" filled="f" stroked="f" strokeweight=".5pt">
              <v:textbox>
                <w:txbxContent>
                  <w:p w14:paraId="463D4703" w14:textId="59D02D1A" w:rsidR="00035BDB" w:rsidRPr="00376F76" w:rsidRDefault="0056617E" w:rsidP="0028055F">
                    <w:pPr>
                      <w:ind w:left="0"/>
                      <w:rPr>
                        <w:rFonts w:cs="Times New Roman"/>
                        <w:b/>
                        <w:i/>
                        <w:color w:val="D9D9D9" w:themeColor="background1" w:themeShade="D9"/>
                        <w:sz w:val="44"/>
                        <w:szCs w:val="44"/>
                      </w:rPr>
                    </w:pPr>
                    <w:r>
                      <w:rPr>
                        <w:rFonts w:cs="Times New Roman"/>
                        <w:b/>
                        <w:i/>
                        <w:color w:val="D9D9D9" w:themeColor="background1" w:themeShade="D9"/>
                        <w:sz w:val="44"/>
                        <w:szCs w:val="44"/>
                      </w:rPr>
                      <w:t>SAP</w:t>
                    </w:r>
                    <w:r w:rsidR="00035BDB" w:rsidRPr="00376F76">
                      <w:rPr>
                        <w:rFonts w:cs="Times New Roman"/>
                        <w:b/>
                        <w:i/>
                        <w:color w:val="D9D9D9" w:themeColor="background1" w:themeShade="D9"/>
                        <w:sz w:val="44"/>
                        <w:szCs w:val="44"/>
                      </w:rPr>
                      <w:t xml:space="preserve"> User Manual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67119D4" wp14:editId="3BF882B4">
              <wp:simplePos x="0" y="0"/>
              <wp:positionH relativeFrom="margin">
                <wp:posOffset>5886450</wp:posOffset>
              </wp:positionH>
              <wp:positionV relativeFrom="paragraph">
                <wp:posOffset>688658</wp:posOffset>
              </wp:positionV>
              <wp:extent cx="2113915" cy="509588"/>
              <wp:effectExtent l="0" t="0" r="0" b="508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3915" cy="5095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0143E60" w14:textId="3C97E98D" w:rsidR="00035BDB" w:rsidRPr="00AF2DA3" w:rsidRDefault="00035BDB" w:rsidP="00AF2DA3">
                          <w:pPr>
                            <w:pStyle w:val="NormalWeb"/>
                            <w:spacing w:before="0" w:beforeAutospacing="0" w:after="0" w:afterAutospacing="0"/>
                            <w:ind w:left="0"/>
                            <w:jc w:val="both"/>
                            <w:rPr>
                              <w:color w:val="FFFFFF" w:themeColor="background1"/>
                              <w:sz w:val="14"/>
                            </w:rPr>
                          </w:pPr>
                          <w:r w:rsidRPr="00AF2DA3">
                            <w:rPr>
                              <w:rFonts w:ascii="Calibri" w:eastAsia="+mn-ea" w:hAnsi="Calibri" w:cs="+mn-cs"/>
                              <w:noProof/>
                              <w:color w:val="FFFFFF" w:themeColor="background1"/>
                              <w:kern w:val="24"/>
                              <w:sz w:val="14"/>
                              <w:lang w:val="en-ZA"/>
                            </w:rPr>
                            <w:t>Inqube Glob</w:t>
                          </w:r>
                          <w:r w:rsidR="007961B5">
                            <w:rPr>
                              <w:rFonts w:ascii="Calibri" w:eastAsia="+mn-ea" w:hAnsi="Calibri" w:cs="+mn-cs"/>
                              <w:noProof/>
                              <w:color w:val="FFFFFF" w:themeColor="background1"/>
                              <w:kern w:val="24"/>
                              <w:sz w:val="14"/>
                              <w:lang w:val="en-ZA"/>
                            </w:rPr>
                            <w:t>al</w:t>
                          </w:r>
                          <w:r w:rsidRPr="00AF2DA3">
                            <w:rPr>
                              <w:rFonts w:ascii="Calibri" w:eastAsia="+mn-ea" w:hAnsi="Calibri" w:cs="+mn-cs"/>
                              <w:noProof/>
                              <w:color w:val="FFFFFF" w:themeColor="background1"/>
                              <w:kern w:val="24"/>
                              <w:sz w:val="14"/>
                              <w:lang w:val="en-ZA"/>
                            </w:rPr>
                            <w:t xml:space="preserve"> </w:t>
                          </w:r>
                          <w:r>
                            <w:rPr>
                              <w:rFonts w:ascii="Calibri" w:eastAsia="+mn-ea" w:hAnsi="Calibri" w:cs="+mn-cs"/>
                              <w:noProof/>
                              <w:color w:val="FFFFFF" w:themeColor="background1"/>
                              <w:kern w:val="24"/>
                              <w:sz w:val="14"/>
                              <w:lang w:val="en-ZA"/>
                            </w:rPr>
                            <w:t>(</w:t>
                          </w:r>
                          <w:r w:rsidRPr="00AF2DA3">
                            <w:rPr>
                              <w:rFonts w:ascii="Calibri" w:eastAsia="+mn-ea" w:hAnsi="Calibri" w:cs="+mn-cs"/>
                              <w:noProof/>
                              <w:color w:val="FFFFFF" w:themeColor="background1"/>
                              <w:kern w:val="24"/>
                              <w:sz w:val="14"/>
                              <w:lang w:val="en-ZA"/>
                            </w:rPr>
                            <w:t>Pvt</w:t>
                          </w:r>
                          <w:r>
                            <w:rPr>
                              <w:rFonts w:ascii="Calibri" w:eastAsia="+mn-ea" w:hAnsi="Calibri" w:cs="+mn-cs"/>
                              <w:noProof/>
                              <w:color w:val="FFFFFF" w:themeColor="background1"/>
                              <w:kern w:val="24"/>
                              <w:sz w:val="14"/>
                              <w:lang w:val="en-ZA"/>
                            </w:rPr>
                            <w:t>)</w:t>
                          </w:r>
                          <w:r w:rsidRPr="00AF2DA3">
                            <w:rPr>
                              <w:rFonts w:ascii="Calibri" w:eastAsia="+mn-ea" w:hAnsi="Calibri" w:cs="+mn-cs"/>
                              <w:noProof/>
                              <w:color w:val="FFFFFF" w:themeColor="background1"/>
                              <w:kern w:val="24"/>
                              <w:sz w:val="14"/>
                              <w:lang w:val="en-ZA"/>
                            </w:rPr>
                            <w:t xml:space="preserve"> Ltd</w:t>
                          </w:r>
                          <w:r>
                            <w:rPr>
                              <w:rFonts w:ascii="Calibri" w:eastAsia="+mn-ea" w:hAnsi="Calibri" w:cs="+mn-cs"/>
                              <w:noProof/>
                              <w:color w:val="FFFFFF" w:themeColor="background1"/>
                              <w:kern w:val="24"/>
                              <w:sz w:val="14"/>
                              <w:lang w:val="en-ZA"/>
                            </w:rPr>
                            <w:t>.</w:t>
                          </w:r>
                        </w:p>
                        <w:p w14:paraId="13D06B53" w14:textId="77777777" w:rsidR="00035BDB" w:rsidRDefault="00035BDB" w:rsidP="00AF2DA3">
                          <w:pPr>
                            <w:pStyle w:val="NormalWeb"/>
                            <w:spacing w:before="0" w:beforeAutospacing="0" w:after="0" w:afterAutospacing="0"/>
                            <w:ind w:left="0"/>
                            <w:jc w:val="both"/>
                            <w:rPr>
                              <w:rFonts w:ascii="Calibri" w:eastAsia="+mn-ea" w:hAnsi="Calibri" w:cs="+mn-cs"/>
                              <w:color w:val="FFFFFF" w:themeColor="background1"/>
                              <w:kern w:val="24"/>
                              <w:sz w:val="14"/>
                              <w:lang w:val="en-GB"/>
                            </w:rPr>
                          </w:pPr>
                          <w:r w:rsidRPr="00AF2DA3">
                            <w:rPr>
                              <w:rFonts w:ascii="Calibri" w:eastAsia="+mn-ea" w:hAnsi="Calibri" w:cs="+mn-cs"/>
                              <w:color w:val="FFFFFF" w:themeColor="background1"/>
                              <w:kern w:val="24"/>
                              <w:sz w:val="14"/>
                              <w:lang w:val="en-GB"/>
                            </w:rPr>
                            <w:t xml:space="preserve">No: 606B, </w:t>
                          </w:r>
                        </w:p>
                        <w:p w14:paraId="29AE8DAE" w14:textId="77777777" w:rsidR="00035BDB" w:rsidRPr="00AF2DA3" w:rsidRDefault="00035BDB" w:rsidP="00AF2DA3">
                          <w:pPr>
                            <w:pStyle w:val="NormalWeb"/>
                            <w:spacing w:before="0" w:beforeAutospacing="0" w:after="0" w:afterAutospacing="0"/>
                            <w:ind w:left="0"/>
                            <w:jc w:val="both"/>
                            <w:rPr>
                              <w:rFonts w:ascii="Calibri" w:eastAsia="+mn-ea" w:hAnsi="Calibri" w:cs="+mn-cs"/>
                              <w:color w:val="FFFFFF" w:themeColor="background1"/>
                              <w:kern w:val="24"/>
                              <w:sz w:val="14"/>
                              <w:lang w:val="en-GB"/>
                            </w:rPr>
                          </w:pPr>
                          <w:r w:rsidRPr="00AF2DA3">
                            <w:rPr>
                              <w:rFonts w:ascii="Calibri" w:eastAsia="+mn-ea" w:hAnsi="Calibri" w:cs="+mn-cs"/>
                              <w:color w:val="FFFFFF" w:themeColor="background1"/>
                              <w:kern w:val="24"/>
                              <w:sz w:val="14"/>
                              <w:lang w:val="en-GB"/>
                            </w:rPr>
                            <w:t>Siri Sumanatissa Mawatha,</w:t>
                          </w:r>
                        </w:p>
                        <w:p w14:paraId="7023A6A9" w14:textId="77777777" w:rsidR="00035BDB" w:rsidRPr="00AF2DA3" w:rsidRDefault="00035BDB" w:rsidP="00AF2DA3">
                          <w:pPr>
                            <w:pStyle w:val="NormalWeb"/>
                            <w:spacing w:before="0" w:beforeAutospacing="0" w:after="0" w:afterAutospacing="0"/>
                            <w:ind w:left="0"/>
                            <w:jc w:val="both"/>
                            <w:rPr>
                              <w:color w:val="FFFFFF" w:themeColor="background1"/>
                              <w:sz w:val="14"/>
                            </w:rPr>
                          </w:pPr>
                          <w:r w:rsidRPr="00AF2DA3">
                            <w:rPr>
                              <w:rFonts w:ascii="Calibri" w:eastAsia="+mn-ea" w:hAnsi="Calibri" w:cs="+mn-cs"/>
                              <w:color w:val="FFFFFF" w:themeColor="background1"/>
                              <w:kern w:val="24"/>
                              <w:sz w:val="14"/>
                              <w:lang w:val="en-GB"/>
                            </w:rPr>
                            <w:t>Nawagamuwa South, Ranala, Sri Lanka</w:t>
                          </w:r>
                          <w:r>
                            <w:rPr>
                              <w:rFonts w:ascii="Calibri" w:eastAsia="+mn-ea" w:hAnsi="Calibri" w:cs="+mn-cs"/>
                              <w:color w:val="FFFFFF" w:themeColor="background1"/>
                              <w:kern w:val="24"/>
                              <w:sz w:val="14"/>
                              <w:lang w:val="en-GB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7119D4" id="Text Box 13" o:spid="_x0000_s1030" type="#_x0000_t202" style="position:absolute;left:0;text-align:left;margin-left:463.5pt;margin-top:54.25pt;width:166.45pt;height:40.1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" filled="f" stroked="f" strokeweight=".5pt">
              <v:textbox>
                <w:txbxContent>
                  <w:p w14:paraId="30143E60" w14:textId="3C97E98D" w:rsidR="00035BDB" w:rsidRPr="00AF2DA3" w:rsidRDefault="00035BDB" w:rsidP="00AF2DA3">
                    <w:pPr>
                      <w:pStyle w:val="NormalWeb"/>
                      <w:spacing w:before="0" w:beforeAutospacing="0" w:after="0" w:afterAutospacing="0"/>
                      <w:ind w:left="0"/>
                      <w:jc w:val="both"/>
                      <w:rPr>
                        <w:color w:val="FFFFFF" w:themeColor="background1"/>
                        <w:sz w:val="14"/>
                      </w:rPr>
                    </w:pPr>
                    <w:r w:rsidRPr="00AF2DA3">
                      <w:rPr>
                        <w:rFonts w:ascii="Calibri" w:eastAsia="+mn-ea" w:hAnsi="Calibri" w:cs="+mn-cs"/>
                        <w:noProof/>
                        <w:color w:val="FFFFFF" w:themeColor="background1"/>
                        <w:kern w:val="24"/>
                        <w:sz w:val="14"/>
                        <w:lang w:val="en-ZA"/>
                      </w:rPr>
                      <w:t>Inqube Glob</w:t>
                    </w:r>
                    <w:r w:rsidR="007961B5">
                      <w:rPr>
                        <w:rFonts w:ascii="Calibri" w:eastAsia="+mn-ea" w:hAnsi="Calibri" w:cs="+mn-cs"/>
                        <w:noProof/>
                        <w:color w:val="FFFFFF" w:themeColor="background1"/>
                        <w:kern w:val="24"/>
                        <w:sz w:val="14"/>
                        <w:lang w:val="en-ZA"/>
                      </w:rPr>
                      <w:t>al</w:t>
                    </w:r>
                    <w:r w:rsidRPr="00AF2DA3">
                      <w:rPr>
                        <w:rFonts w:ascii="Calibri" w:eastAsia="+mn-ea" w:hAnsi="Calibri" w:cs="+mn-cs"/>
                        <w:noProof/>
                        <w:color w:val="FFFFFF" w:themeColor="background1"/>
                        <w:kern w:val="24"/>
                        <w:sz w:val="14"/>
                        <w:lang w:val="en-ZA"/>
                      </w:rPr>
                      <w:t xml:space="preserve"> </w:t>
                    </w:r>
                    <w:r>
                      <w:rPr>
                        <w:rFonts w:ascii="Calibri" w:eastAsia="+mn-ea" w:hAnsi="Calibri" w:cs="+mn-cs"/>
                        <w:noProof/>
                        <w:color w:val="FFFFFF" w:themeColor="background1"/>
                        <w:kern w:val="24"/>
                        <w:sz w:val="14"/>
                        <w:lang w:val="en-ZA"/>
                      </w:rPr>
                      <w:t>(</w:t>
                    </w:r>
                    <w:r w:rsidRPr="00AF2DA3">
                      <w:rPr>
                        <w:rFonts w:ascii="Calibri" w:eastAsia="+mn-ea" w:hAnsi="Calibri" w:cs="+mn-cs"/>
                        <w:noProof/>
                        <w:color w:val="FFFFFF" w:themeColor="background1"/>
                        <w:kern w:val="24"/>
                        <w:sz w:val="14"/>
                        <w:lang w:val="en-ZA"/>
                      </w:rPr>
                      <w:t>Pvt</w:t>
                    </w:r>
                    <w:r>
                      <w:rPr>
                        <w:rFonts w:ascii="Calibri" w:eastAsia="+mn-ea" w:hAnsi="Calibri" w:cs="+mn-cs"/>
                        <w:noProof/>
                        <w:color w:val="FFFFFF" w:themeColor="background1"/>
                        <w:kern w:val="24"/>
                        <w:sz w:val="14"/>
                        <w:lang w:val="en-ZA"/>
                      </w:rPr>
                      <w:t>)</w:t>
                    </w:r>
                    <w:r w:rsidRPr="00AF2DA3">
                      <w:rPr>
                        <w:rFonts w:ascii="Calibri" w:eastAsia="+mn-ea" w:hAnsi="Calibri" w:cs="+mn-cs"/>
                        <w:noProof/>
                        <w:color w:val="FFFFFF" w:themeColor="background1"/>
                        <w:kern w:val="24"/>
                        <w:sz w:val="14"/>
                        <w:lang w:val="en-ZA"/>
                      </w:rPr>
                      <w:t xml:space="preserve"> Ltd</w:t>
                    </w:r>
                    <w:r>
                      <w:rPr>
                        <w:rFonts w:ascii="Calibri" w:eastAsia="+mn-ea" w:hAnsi="Calibri" w:cs="+mn-cs"/>
                        <w:noProof/>
                        <w:color w:val="FFFFFF" w:themeColor="background1"/>
                        <w:kern w:val="24"/>
                        <w:sz w:val="14"/>
                        <w:lang w:val="en-ZA"/>
                      </w:rPr>
                      <w:t>.</w:t>
                    </w:r>
                  </w:p>
                  <w:p w14:paraId="13D06B53" w14:textId="77777777" w:rsidR="00035BDB" w:rsidRDefault="00035BDB" w:rsidP="00AF2DA3">
                    <w:pPr>
                      <w:pStyle w:val="NormalWeb"/>
                      <w:spacing w:before="0" w:beforeAutospacing="0" w:after="0" w:afterAutospacing="0"/>
                      <w:ind w:left="0"/>
                      <w:jc w:val="both"/>
                      <w:rPr>
                        <w:rFonts w:ascii="Calibri" w:eastAsia="+mn-ea" w:hAnsi="Calibri" w:cs="+mn-cs"/>
                        <w:color w:val="FFFFFF" w:themeColor="background1"/>
                        <w:kern w:val="24"/>
                        <w:sz w:val="14"/>
                        <w:lang w:val="en-GB"/>
                      </w:rPr>
                    </w:pPr>
                    <w:r w:rsidRPr="00AF2DA3">
                      <w:rPr>
                        <w:rFonts w:ascii="Calibri" w:eastAsia="+mn-ea" w:hAnsi="Calibri" w:cs="+mn-cs"/>
                        <w:color w:val="FFFFFF" w:themeColor="background1"/>
                        <w:kern w:val="24"/>
                        <w:sz w:val="14"/>
                        <w:lang w:val="en-GB"/>
                      </w:rPr>
                      <w:t xml:space="preserve">No: 606B, </w:t>
                    </w:r>
                  </w:p>
                  <w:p w14:paraId="29AE8DAE" w14:textId="77777777" w:rsidR="00035BDB" w:rsidRPr="00AF2DA3" w:rsidRDefault="00035BDB" w:rsidP="00AF2DA3">
                    <w:pPr>
                      <w:pStyle w:val="NormalWeb"/>
                      <w:spacing w:before="0" w:beforeAutospacing="0" w:after="0" w:afterAutospacing="0"/>
                      <w:ind w:left="0"/>
                      <w:jc w:val="both"/>
                      <w:rPr>
                        <w:rFonts w:ascii="Calibri" w:eastAsia="+mn-ea" w:hAnsi="Calibri" w:cs="+mn-cs"/>
                        <w:color w:val="FFFFFF" w:themeColor="background1"/>
                        <w:kern w:val="24"/>
                        <w:sz w:val="14"/>
                        <w:lang w:val="en-GB"/>
                      </w:rPr>
                    </w:pPr>
                    <w:r w:rsidRPr="00AF2DA3">
                      <w:rPr>
                        <w:rFonts w:ascii="Calibri" w:eastAsia="+mn-ea" w:hAnsi="Calibri" w:cs="+mn-cs"/>
                        <w:color w:val="FFFFFF" w:themeColor="background1"/>
                        <w:kern w:val="24"/>
                        <w:sz w:val="14"/>
                        <w:lang w:val="en-GB"/>
                      </w:rPr>
                      <w:t>Siri Sumanatissa Mawatha,</w:t>
                    </w:r>
                  </w:p>
                  <w:p w14:paraId="7023A6A9" w14:textId="77777777" w:rsidR="00035BDB" w:rsidRPr="00AF2DA3" w:rsidRDefault="00035BDB" w:rsidP="00AF2DA3">
                    <w:pPr>
                      <w:pStyle w:val="NormalWeb"/>
                      <w:spacing w:before="0" w:beforeAutospacing="0" w:after="0" w:afterAutospacing="0"/>
                      <w:ind w:left="0"/>
                      <w:jc w:val="both"/>
                      <w:rPr>
                        <w:color w:val="FFFFFF" w:themeColor="background1"/>
                        <w:sz w:val="14"/>
                      </w:rPr>
                    </w:pPr>
                    <w:r w:rsidRPr="00AF2DA3">
                      <w:rPr>
                        <w:rFonts w:ascii="Calibri" w:eastAsia="+mn-ea" w:hAnsi="Calibri" w:cs="+mn-cs"/>
                        <w:color w:val="FFFFFF" w:themeColor="background1"/>
                        <w:kern w:val="24"/>
                        <w:sz w:val="14"/>
                        <w:lang w:val="en-GB"/>
                      </w:rPr>
                      <w:t>Nawagamuwa South, Ranala, Sri Lanka</w:t>
                    </w:r>
                    <w:r>
                      <w:rPr>
                        <w:rFonts w:ascii="Calibri" w:eastAsia="+mn-ea" w:hAnsi="Calibri" w:cs="+mn-cs"/>
                        <w:color w:val="FFFFFF" w:themeColor="background1"/>
                        <w:kern w:val="24"/>
                        <w:sz w:val="14"/>
                        <w:lang w:val="en-GB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47BAFF11" wp14:editId="6BD81A8C">
              <wp:simplePos x="0" y="0"/>
              <wp:positionH relativeFrom="column">
                <wp:posOffset>5985510</wp:posOffset>
              </wp:positionH>
              <wp:positionV relativeFrom="paragraph">
                <wp:posOffset>136207</wp:posOffset>
              </wp:positionV>
              <wp:extent cx="1600200" cy="497840"/>
              <wp:effectExtent l="228600" t="19050" r="0" b="511810"/>
              <wp:wrapNone/>
              <wp:docPr id="12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00200" cy="497840"/>
                        <a:chOff x="0" y="0"/>
                        <a:chExt cx="1600200" cy="497840"/>
                      </a:xfrm>
                    </wpg:grpSpPr>
                    <wps:wsp>
                      <wps:cNvPr id="16" name="Text Box 2"/>
                      <wps:cNvSpPr txBox="1"/>
                      <wps:spPr>
                        <a:xfrm>
                          <a:off x="23813" y="0"/>
                          <a:ext cx="1576387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965DB61" w14:textId="77777777" w:rsidR="00035BDB" w:rsidRPr="009E6DC9" w:rsidRDefault="00035BDB" w:rsidP="009E6DC9">
                            <w:pPr>
                              <w:pStyle w:val="NormalWeb"/>
                              <w:spacing w:before="0" w:beforeAutospacing="0" w:after="160" w:afterAutospacing="0" w:line="257" w:lineRule="auto"/>
                              <w:ind w:left="0"/>
                              <w:rPr>
                                <w:rFonts w:ascii="Yu Gothic UI" w:eastAsia="Yu Gothic UI" w:hAnsi="Yu Gothic UI" w:cs="Nirmala UI Semilight"/>
                                <w:color w:val="FFFFFF" w:themeColor="background1"/>
                                <w:sz w:val="32"/>
                                <w:szCs w:val="40"/>
                              </w:rPr>
                            </w:pPr>
                            <w:r w:rsidRPr="009E6DC9">
                              <w:rPr>
                                <w:rFonts w:ascii="Yu Gothic UI" w:eastAsia="Yu Gothic UI" w:hAnsi="Yu Gothic UI" w:cs="Nirmala UI Semilight"/>
                                <w:color w:val="FFFFFF" w:themeColor="background1"/>
                                <w:kern w:val="24"/>
                                <w:sz w:val="32"/>
                                <w:szCs w:val="40"/>
                                <w:lang w:val="en-GB"/>
                              </w:rPr>
                              <w:t>IN</w:t>
                            </w:r>
                            <w:r w:rsidRPr="009E6DC9">
                              <w:rPr>
                                <w:rFonts w:ascii="Yu Gothic UI" w:eastAsia="Yu Gothic UI" w:hAnsi="Yu Gothic UI" w:cs="Nirmala UI Semilight"/>
                                <w:b/>
                                <w:color w:val="FFFFFF" w:themeColor="background1"/>
                                <w:kern w:val="24"/>
                                <w:sz w:val="32"/>
                                <w:szCs w:val="40"/>
                                <w:lang w:val="en-GB"/>
                              </w:rPr>
                              <w:t>QUBE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Freeform 33"/>
                      <wps:cNvSpPr/>
                      <wps:spPr>
                        <a:xfrm>
                          <a:off x="0" y="14288"/>
                          <a:ext cx="435251" cy="447993"/>
                        </a:xfrm>
                        <a:custGeom>
                          <a:avLst/>
                          <a:gdLst>
                            <a:gd name="connsiteX0" fmla="*/ 547687 w 557212"/>
                            <a:gd name="connsiteY0" fmla="*/ 142875 h 552450"/>
                            <a:gd name="connsiteX1" fmla="*/ 547687 w 557212"/>
                            <a:gd name="connsiteY1" fmla="*/ 0 h 552450"/>
                            <a:gd name="connsiteX2" fmla="*/ 0 w 557212"/>
                            <a:gd name="connsiteY2" fmla="*/ 0 h 552450"/>
                            <a:gd name="connsiteX3" fmla="*/ 0 w 557212"/>
                            <a:gd name="connsiteY3" fmla="*/ 552450 h 552450"/>
                            <a:gd name="connsiteX4" fmla="*/ 557212 w 557212"/>
                            <a:gd name="connsiteY4" fmla="*/ 552450 h 552450"/>
                            <a:gd name="connsiteX5" fmla="*/ 557212 w 557212"/>
                            <a:gd name="connsiteY5" fmla="*/ 414338 h 5524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57212" h="552450">
                              <a:moveTo>
                                <a:pt x="547687" y="142875"/>
                              </a:moveTo>
                              <a:lnTo>
                                <a:pt x="547687" y="0"/>
                              </a:lnTo>
                              <a:lnTo>
                                <a:pt x="0" y="0"/>
                              </a:lnTo>
                              <a:lnTo>
                                <a:pt x="0" y="552450"/>
                              </a:lnTo>
                              <a:lnTo>
                                <a:pt x="557212" y="552450"/>
                              </a:lnTo>
                              <a:lnTo>
                                <a:pt x="557212" y="414338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chemeClr val="bg1"/>
                          </a:solidFill>
                          <a:prstDash val="solid"/>
                          <a:miter lim="800000"/>
                        </a:ln>
                        <a:effectLst>
                          <a:outerShdw blurRad="330200" dist="304800" dir="5400000" algn="t" rotWithShape="0">
                            <a:prstClr val="black">
                              <a:alpha val="39000"/>
                            </a:prstClr>
                          </a:outerShdw>
                        </a:effectLst>
                      </wps:spPr>
                      <wps:bodyPr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47BAFF11" id="Group 12" o:spid="_x0000_s1031" style="position:absolute;left:0;text-align:left;margin-left:471.3pt;margin-top:10.7pt;width:126pt;height:39.2pt;z-index:251668480" coordsize="16002,4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">
              <v:shape id="Text Box 2" o:spid="_x0000_s1032" type="#_x0000_t202" style="position:absolute;left:238;width:15764;height:4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<v:textbox>
                  <w:txbxContent>
                    <w:p w14:paraId="7965DB61" w14:textId="77777777" w:rsidR="00035BDB" w:rsidRPr="009E6DC9" w:rsidRDefault="00035BDB" w:rsidP="009E6DC9">
                      <w:pPr>
                        <w:pStyle w:val="NormalWeb"/>
                        <w:spacing w:before="0" w:beforeAutospacing="0" w:after="160" w:afterAutospacing="0" w:line="257" w:lineRule="auto"/>
                        <w:ind w:left="0"/>
                        <w:rPr>
                          <w:rFonts w:ascii="Yu Gothic UI" w:eastAsia="Yu Gothic UI" w:hAnsi="Yu Gothic UI" w:cs="Nirmala UI Semilight"/>
                          <w:color w:val="FFFFFF" w:themeColor="background1"/>
                          <w:sz w:val="32"/>
                          <w:szCs w:val="40"/>
                        </w:rPr>
                      </w:pPr>
                      <w:r w:rsidRPr="009E6DC9">
                        <w:rPr>
                          <w:rFonts w:ascii="Yu Gothic UI" w:eastAsia="Yu Gothic UI" w:hAnsi="Yu Gothic UI" w:cs="Nirmala UI Semilight"/>
                          <w:color w:val="FFFFFF" w:themeColor="background1"/>
                          <w:kern w:val="24"/>
                          <w:sz w:val="32"/>
                          <w:szCs w:val="40"/>
                          <w:lang w:val="en-GB"/>
                        </w:rPr>
                        <w:t>IN</w:t>
                      </w:r>
                      <w:r w:rsidRPr="009E6DC9">
                        <w:rPr>
                          <w:rFonts w:ascii="Yu Gothic UI" w:eastAsia="Yu Gothic UI" w:hAnsi="Yu Gothic UI" w:cs="Nirmala UI Semilight"/>
                          <w:b/>
                          <w:color w:val="FFFFFF" w:themeColor="background1"/>
                          <w:kern w:val="24"/>
                          <w:sz w:val="32"/>
                          <w:szCs w:val="40"/>
                          <w:lang w:val="en-GB"/>
                        </w:rPr>
                        <w:t>QUBE</w:t>
                      </w:r>
                    </w:p>
                  </w:txbxContent>
                </v:textbox>
              </v:shape>
              <v:shape id="Freeform 33" o:spid="_x0000_s1033" style="position:absolute;top:142;width:4352;height:4480;visibility:visible;mso-wrap-style:square;v-text-anchor:middle" coordsize="557212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" path="m547687,142875l547687,,,,,552450r557212,l557212,414338e" filled="f" strokecolor="white [3212]" strokeweight="1pt">
                <v:stroke joinstyle="miter"/>
                <v:shadow on="t" color="black" opacity="25559f" origin=",-.5" offset="0,24pt"/>
                <v:path arrowok="t" o:connecttype="custom" o:connectlocs="427811,115860;427811,0;0,0;0,447993;435251,447993;435251,335995" o:connectangles="0,0,0,0,0,0"/>
              </v:shape>
            </v:group>
          </w:pict>
        </mc:Fallback>
      </mc:AlternateContent>
    </w:r>
    <w:r w:rsidRPr="0041428F"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0048" behindDoc="1" locked="0" layoutInCell="1" allowOverlap="1" wp14:anchorId="5C7F51DC" wp14:editId="1B745F6F">
              <wp:simplePos x="0" y="0"/>
              <wp:positionH relativeFrom="page">
                <wp:align>left</wp:align>
              </wp:positionH>
              <wp:positionV relativeFrom="paragraph">
                <wp:posOffset>-457199</wp:posOffset>
              </wp:positionV>
              <wp:extent cx="8248650" cy="1869440"/>
              <wp:effectExtent l="0" t="0" r="0" b="0"/>
              <wp:wrapNone/>
              <wp:docPr id="17" name="Graphic 17" descr="Curved accent shapes that collectively build the header design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1869440"/>
                        <a:chOff x="-7144" y="-7144"/>
                        <a:chExt cx="6005513" cy="1924050"/>
                      </a:xfrm>
                      <a:gradFill flip="none" rotWithShape="1">
                        <a:gsLst>
                          <a:gs pos="0">
                            <a:schemeClr val="tx2">
                              <a:shade val="30000"/>
                              <a:satMod val="115000"/>
                            </a:schemeClr>
                          </a:gs>
                          <a:gs pos="50000">
                            <a:schemeClr val="tx2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tx2">
                              <a:shade val="100000"/>
                              <a:satMod val="115000"/>
                            </a:schemeClr>
                          </a:gs>
                        </a:gsLst>
                        <a:lin ang="13500000" scaled="1"/>
                        <a:tileRect/>
                      </a:gradFill>
                    </wpg:grpSpPr>
                    <wps:wsp>
                      <wps:cNvPr id="4" name="Freeform: Shape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5C8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Freeform: Shape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grpFill/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Freeform: Shape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pFill/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Freeform: Shape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4A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p14="http://schemas.microsoft.com/office/word/2010/wordml">
          <w:pict w14:anchorId="7E4F9260">
            <v:group id="Graphic 17" style="position:absolute;margin-left:0;margin-top:-36pt;width:649.5pt;height:147.2pt;z-index:-251666432;mso-position-horizontal:left;mso-position-horizontal-relative:page;mso-width-relative:margin;mso-height-relative:margin" alt="Curved accent shapes that collectively build the header design" coordsize="60055,19240" coordorigin="-71,-71" o:spid="_x0000_s1026" w14:anchorId="4577CC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">
              <v:shape id="Freeform: Shape 20" style="position:absolute;left:21216;top:-71;width:38767;height:17620;visibility:visible;mso-wrap-style:square;v-text-anchor:middle" coordsize="3876675,1762125" o:spid="_x0000_s1027" fillcolor="#095c81" stroked="f" path="m3869531,1359694v,,-489585,474345,-1509712,384810c1339691,1654969,936784,1180624,7144,1287304l7144,7144r3862387,l3869531,135969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yjTcMA&#10;AADbAAAADwAAAGRycy9kb3ducmV2LnhtbESPQWvCQBCF74X+h2UKvRSdNAUJ0VVKQeihF7UHj0N2&#10;TIK7syG7avz3zqHQ2wzvzXvfrDZT8ObKY+qjWHifF2BYmuh6aS38HrazCkzKJI58FLZw5wSb9fPT&#10;imoXb7Lj6z63RkMk1WShy3moEVPTcaA0jwOLaqc4Bsq6ji26kW4aHjyWRbHAQL1oQ0cDf3XcnPeX&#10;YKE67tqfQ+kvb+gXZZBtQvyorH19mT6XYDJP+d/8d/3tFF9h9RcdAN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EyjTcMAAADbAAAADwAAAAAAAAAAAAAAAACYAgAAZHJzL2Rv&#10;d25yZXYueG1sUEsFBgAAAAAEAAQA9QAAAIgDAAAAAA==&#10;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Freeform: Shape 22" style="position:absolute;left:-71;top:-71;width:60007;height:19240;visibility:visible;mso-wrap-style:square;v-text-anchor:middle" coordsize="6000750,1924050" o:spid="_x0000_s1028" filled="f" stroked="f" path="m7144,1699736v,,1403032,618173,2927032,-215265c4459129,651986,5998369,893921,5998369,893921r,-886777l7144,7144r,169259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ctJsMA&#10;AADbAAAADwAAAGRycy9kb3ducmV2LnhtbESPT4vCMBTE74LfITxhb5paFlmqUazgshdX/AveHs2z&#10;KTYvpclq99tvhAWPw8z8hpktOluLO7W+cqxgPEpAEBdOV1wqOB7Www8QPiBrrB2Tgl/ysJj3ezPM&#10;tHvwju77UIoIYZ+hAhNCk0npC0MW/cg1xNG7utZiiLItpW7xEeG2lmmSTKTFiuOCwYZWhorb/scq&#10;2Nj8fTuxp3KX5+ntYtz5W28+lXobdMspiEBdeIX/219aQTqG55f4A+T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ctJsMAAADbAAAADwAAAAAAAAAAAAAAAACYAgAAZHJzL2Rv&#10;d25yZXYueG1sUEsFBgAAAAAEAAQA9QAAAIgDAAAAAA==&#10;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Freeform: Shape 23" style="position:absolute;left:-71;top:-71;width:60007;height:9048;visibility:visible;mso-wrap-style:square;v-text-anchor:middle" coordsize="6000750,904875" o:spid="_x0000_s1029" filled="f" stroked="f" path="m7144,7144r,606742c647224,1034891,2136934,964406,3546634,574834,4882039,205264,5998369,893921,5998369,893921r,-886777l7144,714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2RzcUA&#10;AADbAAAADwAAAGRycy9kb3ducmV2LnhtbESPwW7CMBBE75X4B2sr9Vac0qqggEGkFWpvNMCB4ype&#10;4kC8DrGB0K/HSJV6HM3MG81k1tlanKn1lWMFL/0EBHHhdMWlgs168TwC4QOyxtoxKbiSh9m09zDB&#10;VLsL53RehVJECPsUFZgQmlRKXxiy6PuuIY7ezrUWQ5RtKXWLlwi3tRwkybu0WHFcMNjQh6HisDpZ&#10;BV9D/Pz92b5d5/vjck/ZMs+zzCj19NjNxyACdeE//Nf+1goGr3D/En+A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XZHNxQAAANsAAAAPAAAAAAAAAAAAAAAAAJgCAABkcnMv&#10;ZG93bnJldi54bWxQSwUGAAAAAAQABAD1AAAAigMAAAAA&#10;"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Freeform: Shape 24" style="position:absolute;left:31761;top:9244;width:28194;height:8286;visibility:visible;mso-wrap-style:square;v-text-anchor:middle" coordsize="2819400,828675" o:spid="_x0000_s1030" fillcolor="#0074a2" stroked="f" path="m7144,481489c380524,602456,751999,764381,1305401,812959,2325529,902494,2815114,428149,2815114,428149r,-421005c2332196,236696,1376839,568166,7144,48148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lG38IA&#10;AADbAAAADwAAAGRycy9kb3ducmV2LnhtbESPS2vDMBCE74H+B7GFXkIj50EIbmSTGFpybF73xdpa&#10;ptZKWGri5tdXhUCOw8x8w6zLwXbiQn1oHSuYTjIQxLXTLTcKTsf31xWIEJE1do5JwS8FKIun0Rpz&#10;7a68p8shNiJBOOSowMTocylDbchimDhPnLwv11uMSfaN1D1eE9x2cpZlS2mx5bRg0FNlqP4+/FgF&#10;PJ56E7c3Ofef1cfxVjnbnBdKvTwPmzcQkYb4CN/bO61gtoT/L+kHyO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yUbfwgAAANsAAAAPAAAAAAAAAAAAAAAAAJgCAABkcnMvZG93&#10;bnJldi54bWxQSwUGAAAAAAQABAD1AAAAhwMAAAAA&#10;">
                <v:stroke joinstyle="miter"/>
                <v:path arrowok="t" o:connecttype="custom" o:connectlocs="7144,481489;1305401,812959;2815114,428149;2815114,7144;7144,481489" o:connectangles="0,0,0,0,0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F392B0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64692048" o:spid="_x0000_i1025" type="#_x0000_t75" style="width:14.5pt;height:14.5pt;visibility:visible;mso-wrap-style:square">
            <v:imagedata r:id="rId1" o:title=""/>
          </v:shape>
        </w:pict>
      </mc:Choice>
      <mc:Fallback>
        <w:drawing>
          <wp:inline distT="0" distB="0" distL="0" distR="0" wp14:anchorId="3C16963B" wp14:editId="498E1EDD">
            <wp:extent cx="184150" cy="184150"/>
            <wp:effectExtent l="0" t="0" r="0" b="0"/>
            <wp:docPr id="464692048" name="Picture 464692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B9325CF"/>
    <w:multiLevelType w:val="hybridMultilevel"/>
    <w:tmpl w:val="5AD888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1104E7"/>
    <w:multiLevelType w:val="multilevel"/>
    <w:tmpl w:val="30B03DA4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2" w15:restartNumberingAfterBreak="0">
    <w:nsid w:val="1008316F"/>
    <w:multiLevelType w:val="multilevel"/>
    <w:tmpl w:val="40D0D62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00" w:hanging="1800"/>
      </w:pPr>
      <w:rPr>
        <w:rFonts w:hint="default"/>
      </w:rPr>
    </w:lvl>
  </w:abstractNum>
  <w:abstractNum w:abstractNumId="3" w15:restartNumberingAfterBreak="0">
    <w:nsid w:val="11896175"/>
    <w:multiLevelType w:val="multilevel"/>
    <w:tmpl w:val="21E011B4"/>
    <w:lvl w:ilvl="0">
      <w:start w:val="1"/>
      <w:numFmt w:val="decimal"/>
      <w:lvlText w:val="%1."/>
      <w:lvlJc w:val="left"/>
      <w:pPr>
        <w:ind w:left="720" w:hanging="361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0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190642A"/>
    <w:multiLevelType w:val="hybridMultilevel"/>
    <w:tmpl w:val="01BCCC3E"/>
    <w:lvl w:ilvl="0" w:tplc="AAEEDD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940593"/>
    <w:multiLevelType w:val="hybridMultilevel"/>
    <w:tmpl w:val="66E0407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1C56D62"/>
    <w:multiLevelType w:val="multilevel"/>
    <w:tmpl w:val="4C7CAD9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2241B73"/>
    <w:multiLevelType w:val="hybridMultilevel"/>
    <w:tmpl w:val="640EDC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99D55C9"/>
    <w:multiLevelType w:val="hybridMultilevel"/>
    <w:tmpl w:val="8320ECD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C5862B3"/>
    <w:multiLevelType w:val="hybridMultilevel"/>
    <w:tmpl w:val="EB4093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104640"/>
    <w:multiLevelType w:val="hybridMultilevel"/>
    <w:tmpl w:val="ABBA8AF6"/>
    <w:lvl w:ilvl="0" w:tplc="74AC7C78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9EEE626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E11EE6D0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3" w:tplc="5B30B8B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E138DF2E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5" w:tplc="9770217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B1883DB2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 w:tplc="3132D27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 w:tplc="024EBB26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7C071D6"/>
    <w:multiLevelType w:val="multilevel"/>
    <w:tmpl w:val="30B03DA4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2" w15:restartNumberingAfterBreak="0">
    <w:nsid w:val="38BE1A3D"/>
    <w:multiLevelType w:val="hybridMultilevel"/>
    <w:tmpl w:val="974E0D2E"/>
    <w:lvl w:ilvl="0" w:tplc="67EC4C8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3FDA565D"/>
    <w:multiLevelType w:val="hybridMultilevel"/>
    <w:tmpl w:val="C7BAE8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84E9CF2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4A82C88"/>
    <w:multiLevelType w:val="hybridMultilevel"/>
    <w:tmpl w:val="565C722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A0D081B"/>
    <w:multiLevelType w:val="hybridMultilevel"/>
    <w:tmpl w:val="1F1E4B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070EA1"/>
    <w:multiLevelType w:val="hybridMultilevel"/>
    <w:tmpl w:val="B46066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3CE5C66"/>
    <w:multiLevelType w:val="hybridMultilevel"/>
    <w:tmpl w:val="F7AE62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4643A6C"/>
    <w:multiLevelType w:val="hybridMultilevel"/>
    <w:tmpl w:val="EAFEA7CA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551A00B1"/>
    <w:multiLevelType w:val="hybridMultilevel"/>
    <w:tmpl w:val="CD385B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A9E1C0E"/>
    <w:multiLevelType w:val="hybridMultilevel"/>
    <w:tmpl w:val="E28EE2C8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BD41E64"/>
    <w:multiLevelType w:val="hybridMultilevel"/>
    <w:tmpl w:val="31A03290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EAF2D4C"/>
    <w:multiLevelType w:val="hybridMultilevel"/>
    <w:tmpl w:val="222A02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FD1103B"/>
    <w:multiLevelType w:val="multilevel"/>
    <w:tmpl w:val="4C7CAD9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04448B2"/>
    <w:multiLevelType w:val="hybridMultilevel"/>
    <w:tmpl w:val="38F4546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CF712E7"/>
    <w:multiLevelType w:val="hybridMultilevel"/>
    <w:tmpl w:val="7168012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31B268D"/>
    <w:multiLevelType w:val="hybridMultilevel"/>
    <w:tmpl w:val="21FE72A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798E176C"/>
    <w:multiLevelType w:val="hybridMultilevel"/>
    <w:tmpl w:val="974E0D2E"/>
    <w:lvl w:ilvl="0" w:tplc="67EC4C8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8" w15:restartNumberingAfterBreak="0">
    <w:nsid w:val="7EAB45F2"/>
    <w:multiLevelType w:val="hybridMultilevel"/>
    <w:tmpl w:val="31201E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66302548">
    <w:abstractNumId w:val="28"/>
  </w:num>
  <w:num w:numId="2" w16cid:durableId="1850369098">
    <w:abstractNumId w:val="5"/>
  </w:num>
  <w:num w:numId="3" w16cid:durableId="555894591">
    <w:abstractNumId w:val="15"/>
  </w:num>
  <w:num w:numId="4" w16cid:durableId="1232230872">
    <w:abstractNumId w:val="13"/>
  </w:num>
  <w:num w:numId="5" w16cid:durableId="507332201">
    <w:abstractNumId w:val="6"/>
  </w:num>
  <w:num w:numId="6" w16cid:durableId="909192246">
    <w:abstractNumId w:val="23"/>
  </w:num>
  <w:num w:numId="7" w16cid:durableId="993997381">
    <w:abstractNumId w:val="2"/>
  </w:num>
  <w:num w:numId="8" w16cid:durableId="725957779">
    <w:abstractNumId w:val="1"/>
  </w:num>
  <w:num w:numId="9" w16cid:durableId="317854025">
    <w:abstractNumId w:val="4"/>
  </w:num>
  <w:num w:numId="10" w16cid:durableId="148794789">
    <w:abstractNumId w:val="9"/>
  </w:num>
  <w:num w:numId="11" w16cid:durableId="81149547">
    <w:abstractNumId w:val="22"/>
  </w:num>
  <w:num w:numId="12" w16cid:durableId="1361978158">
    <w:abstractNumId w:val="20"/>
  </w:num>
  <w:num w:numId="13" w16cid:durableId="1730226150">
    <w:abstractNumId w:val="8"/>
  </w:num>
  <w:num w:numId="14" w16cid:durableId="1484154075">
    <w:abstractNumId w:val="26"/>
  </w:num>
  <w:num w:numId="15" w16cid:durableId="1113281403">
    <w:abstractNumId w:val="14"/>
  </w:num>
  <w:num w:numId="16" w16cid:durableId="451437458">
    <w:abstractNumId w:val="17"/>
  </w:num>
  <w:num w:numId="17" w16cid:durableId="618072078">
    <w:abstractNumId w:val="16"/>
  </w:num>
  <w:num w:numId="18" w16cid:durableId="2118135192">
    <w:abstractNumId w:val="27"/>
  </w:num>
  <w:num w:numId="19" w16cid:durableId="1276905058">
    <w:abstractNumId w:val="7"/>
  </w:num>
  <w:num w:numId="20" w16cid:durableId="943348409">
    <w:abstractNumId w:val="25"/>
  </w:num>
  <w:num w:numId="21" w16cid:durableId="1387948388">
    <w:abstractNumId w:val="19"/>
  </w:num>
  <w:num w:numId="22" w16cid:durableId="657654437">
    <w:abstractNumId w:val="12"/>
  </w:num>
  <w:num w:numId="23" w16cid:durableId="462038033">
    <w:abstractNumId w:val="11"/>
  </w:num>
  <w:num w:numId="24" w16cid:durableId="1041053599">
    <w:abstractNumId w:val="21"/>
  </w:num>
  <w:num w:numId="25" w16cid:durableId="1456098263">
    <w:abstractNumId w:val="18"/>
  </w:num>
  <w:num w:numId="26" w16cid:durableId="956720969">
    <w:abstractNumId w:val="0"/>
  </w:num>
  <w:num w:numId="27" w16cid:durableId="1666862231">
    <w:abstractNumId w:val="24"/>
  </w:num>
  <w:num w:numId="28" w16cid:durableId="239215226">
    <w:abstractNumId w:val="10"/>
  </w:num>
  <w:num w:numId="29" w16cid:durableId="91979041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1AA"/>
    <w:rsid w:val="00000C59"/>
    <w:rsid w:val="00000F24"/>
    <w:rsid w:val="00007176"/>
    <w:rsid w:val="00010C6F"/>
    <w:rsid w:val="00011753"/>
    <w:rsid w:val="00014CD5"/>
    <w:rsid w:val="00016A92"/>
    <w:rsid w:val="0001772F"/>
    <w:rsid w:val="00024876"/>
    <w:rsid w:val="00024962"/>
    <w:rsid w:val="00025497"/>
    <w:rsid w:val="0002625F"/>
    <w:rsid w:val="000274EB"/>
    <w:rsid w:val="000277A5"/>
    <w:rsid w:val="00030C22"/>
    <w:rsid w:val="0003110F"/>
    <w:rsid w:val="00033B15"/>
    <w:rsid w:val="000353A1"/>
    <w:rsid w:val="000353D2"/>
    <w:rsid w:val="00035BDB"/>
    <w:rsid w:val="000362DF"/>
    <w:rsid w:val="00036318"/>
    <w:rsid w:val="00037211"/>
    <w:rsid w:val="00037A4E"/>
    <w:rsid w:val="00042132"/>
    <w:rsid w:val="000459A6"/>
    <w:rsid w:val="000523AC"/>
    <w:rsid w:val="00056987"/>
    <w:rsid w:val="00056A98"/>
    <w:rsid w:val="00060A21"/>
    <w:rsid w:val="00062854"/>
    <w:rsid w:val="000630E0"/>
    <w:rsid w:val="00066B2D"/>
    <w:rsid w:val="0007127A"/>
    <w:rsid w:val="00072808"/>
    <w:rsid w:val="00072CF2"/>
    <w:rsid w:val="00074354"/>
    <w:rsid w:val="0007520F"/>
    <w:rsid w:val="0007681B"/>
    <w:rsid w:val="0007715A"/>
    <w:rsid w:val="00083BAA"/>
    <w:rsid w:val="00085854"/>
    <w:rsid w:val="0008691B"/>
    <w:rsid w:val="00086E14"/>
    <w:rsid w:val="0009329D"/>
    <w:rsid w:val="000947A9"/>
    <w:rsid w:val="00094FF6"/>
    <w:rsid w:val="000956E9"/>
    <w:rsid w:val="00095CD9"/>
    <w:rsid w:val="000A0434"/>
    <w:rsid w:val="000A222A"/>
    <w:rsid w:val="000A2CD3"/>
    <w:rsid w:val="000A40F7"/>
    <w:rsid w:val="000B1B43"/>
    <w:rsid w:val="000B235C"/>
    <w:rsid w:val="000B395B"/>
    <w:rsid w:val="000B4817"/>
    <w:rsid w:val="000B6693"/>
    <w:rsid w:val="000B7586"/>
    <w:rsid w:val="000C2B50"/>
    <w:rsid w:val="000C4272"/>
    <w:rsid w:val="000C5C98"/>
    <w:rsid w:val="000C63F1"/>
    <w:rsid w:val="000C7BA3"/>
    <w:rsid w:val="000D2D35"/>
    <w:rsid w:val="000D4CD3"/>
    <w:rsid w:val="000D5CA1"/>
    <w:rsid w:val="000D6B9E"/>
    <w:rsid w:val="000E0138"/>
    <w:rsid w:val="000E285D"/>
    <w:rsid w:val="000E37DC"/>
    <w:rsid w:val="000E3F9F"/>
    <w:rsid w:val="000E4AD5"/>
    <w:rsid w:val="000E4FFA"/>
    <w:rsid w:val="000E7CF0"/>
    <w:rsid w:val="000F0F62"/>
    <w:rsid w:val="000F1F20"/>
    <w:rsid w:val="000F41CF"/>
    <w:rsid w:val="000F4A14"/>
    <w:rsid w:val="00105F3C"/>
    <w:rsid w:val="0010680C"/>
    <w:rsid w:val="00106A10"/>
    <w:rsid w:val="00106B79"/>
    <w:rsid w:val="00112404"/>
    <w:rsid w:val="00112B79"/>
    <w:rsid w:val="00113587"/>
    <w:rsid w:val="00114552"/>
    <w:rsid w:val="001156D2"/>
    <w:rsid w:val="00122E27"/>
    <w:rsid w:val="0012397C"/>
    <w:rsid w:val="00126074"/>
    <w:rsid w:val="00126820"/>
    <w:rsid w:val="00126D38"/>
    <w:rsid w:val="00132FB5"/>
    <w:rsid w:val="001332BB"/>
    <w:rsid w:val="00135FB6"/>
    <w:rsid w:val="00143474"/>
    <w:rsid w:val="00146F34"/>
    <w:rsid w:val="00146FCE"/>
    <w:rsid w:val="00147C94"/>
    <w:rsid w:val="00150C02"/>
    <w:rsid w:val="00151507"/>
    <w:rsid w:val="00152B0B"/>
    <w:rsid w:val="00154653"/>
    <w:rsid w:val="0016153F"/>
    <w:rsid w:val="0016252B"/>
    <w:rsid w:val="0016383E"/>
    <w:rsid w:val="00163CAC"/>
    <w:rsid w:val="0016461F"/>
    <w:rsid w:val="00166FF3"/>
    <w:rsid w:val="00167E3D"/>
    <w:rsid w:val="00170D30"/>
    <w:rsid w:val="001739FE"/>
    <w:rsid w:val="001766D6"/>
    <w:rsid w:val="00176999"/>
    <w:rsid w:val="00180599"/>
    <w:rsid w:val="00180B4B"/>
    <w:rsid w:val="001844FC"/>
    <w:rsid w:val="001845AA"/>
    <w:rsid w:val="00184ED3"/>
    <w:rsid w:val="00187069"/>
    <w:rsid w:val="0019151C"/>
    <w:rsid w:val="00192419"/>
    <w:rsid w:val="001934EF"/>
    <w:rsid w:val="0019626D"/>
    <w:rsid w:val="001976B1"/>
    <w:rsid w:val="0019776C"/>
    <w:rsid w:val="001A18D7"/>
    <w:rsid w:val="001A1E10"/>
    <w:rsid w:val="001A5F94"/>
    <w:rsid w:val="001A609B"/>
    <w:rsid w:val="001A62EC"/>
    <w:rsid w:val="001B21B8"/>
    <w:rsid w:val="001B2A7F"/>
    <w:rsid w:val="001C0E79"/>
    <w:rsid w:val="001C270D"/>
    <w:rsid w:val="001C319E"/>
    <w:rsid w:val="001C3DB1"/>
    <w:rsid w:val="001C6A5E"/>
    <w:rsid w:val="001C705D"/>
    <w:rsid w:val="001D02DB"/>
    <w:rsid w:val="001D24B1"/>
    <w:rsid w:val="001D2EA8"/>
    <w:rsid w:val="001D3749"/>
    <w:rsid w:val="001D4B18"/>
    <w:rsid w:val="001D4EC9"/>
    <w:rsid w:val="001D5051"/>
    <w:rsid w:val="001D77AD"/>
    <w:rsid w:val="001E1225"/>
    <w:rsid w:val="001E2320"/>
    <w:rsid w:val="001E2F82"/>
    <w:rsid w:val="001E4005"/>
    <w:rsid w:val="001E4B60"/>
    <w:rsid w:val="001E5498"/>
    <w:rsid w:val="001F13CB"/>
    <w:rsid w:val="001F31AC"/>
    <w:rsid w:val="001F3D71"/>
    <w:rsid w:val="001F4274"/>
    <w:rsid w:val="001F5A33"/>
    <w:rsid w:val="001F6AB1"/>
    <w:rsid w:val="001F77E4"/>
    <w:rsid w:val="002007DC"/>
    <w:rsid w:val="002013AC"/>
    <w:rsid w:val="002028CF"/>
    <w:rsid w:val="00204667"/>
    <w:rsid w:val="00204C0A"/>
    <w:rsid w:val="00204EBF"/>
    <w:rsid w:val="00206CD4"/>
    <w:rsid w:val="00207332"/>
    <w:rsid w:val="00212612"/>
    <w:rsid w:val="00213138"/>
    <w:rsid w:val="00214E28"/>
    <w:rsid w:val="002172EE"/>
    <w:rsid w:val="00222013"/>
    <w:rsid w:val="00223B6F"/>
    <w:rsid w:val="00223C29"/>
    <w:rsid w:val="00226AE9"/>
    <w:rsid w:val="00227D2E"/>
    <w:rsid w:val="00227DEA"/>
    <w:rsid w:val="00235335"/>
    <w:rsid w:val="00236167"/>
    <w:rsid w:val="002405BD"/>
    <w:rsid w:val="00240FA7"/>
    <w:rsid w:val="00244E88"/>
    <w:rsid w:val="002500A5"/>
    <w:rsid w:val="00252461"/>
    <w:rsid w:val="0025506F"/>
    <w:rsid w:val="002608A0"/>
    <w:rsid w:val="00261F16"/>
    <w:rsid w:val="0026350C"/>
    <w:rsid w:val="00264244"/>
    <w:rsid w:val="0026554F"/>
    <w:rsid w:val="002657C3"/>
    <w:rsid w:val="00266247"/>
    <w:rsid w:val="00266C5D"/>
    <w:rsid w:val="00266F73"/>
    <w:rsid w:val="00267126"/>
    <w:rsid w:val="0026750F"/>
    <w:rsid w:val="002675C6"/>
    <w:rsid w:val="002800F9"/>
    <w:rsid w:val="0028055F"/>
    <w:rsid w:val="00281F8F"/>
    <w:rsid w:val="00287296"/>
    <w:rsid w:val="002909AB"/>
    <w:rsid w:val="002909EE"/>
    <w:rsid w:val="002926F9"/>
    <w:rsid w:val="00292AAD"/>
    <w:rsid w:val="0029315B"/>
    <w:rsid w:val="002931ED"/>
    <w:rsid w:val="00294EDA"/>
    <w:rsid w:val="00295EC1"/>
    <w:rsid w:val="00296414"/>
    <w:rsid w:val="002A21A5"/>
    <w:rsid w:val="002A2DD1"/>
    <w:rsid w:val="002A3626"/>
    <w:rsid w:val="002A4EA1"/>
    <w:rsid w:val="002A54EA"/>
    <w:rsid w:val="002A799F"/>
    <w:rsid w:val="002A7B66"/>
    <w:rsid w:val="002B26CA"/>
    <w:rsid w:val="002B4514"/>
    <w:rsid w:val="002B7861"/>
    <w:rsid w:val="002C016D"/>
    <w:rsid w:val="002C09B1"/>
    <w:rsid w:val="002C18B0"/>
    <w:rsid w:val="002C190E"/>
    <w:rsid w:val="002C7067"/>
    <w:rsid w:val="002D29E4"/>
    <w:rsid w:val="002D3030"/>
    <w:rsid w:val="002D3324"/>
    <w:rsid w:val="002D341C"/>
    <w:rsid w:val="002D4533"/>
    <w:rsid w:val="002D5860"/>
    <w:rsid w:val="002D5D58"/>
    <w:rsid w:val="002E4A99"/>
    <w:rsid w:val="002F0DB1"/>
    <w:rsid w:val="002F1BFC"/>
    <w:rsid w:val="002F23F0"/>
    <w:rsid w:val="00300B61"/>
    <w:rsid w:val="00301759"/>
    <w:rsid w:val="003020D8"/>
    <w:rsid w:val="00303967"/>
    <w:rsid w:val="003137E4"/>
    <w:rsid w:val="0031551F"/>
    <w:rsid w:val="0031644A"/>
    <w:rsid w:val="00321961"/>
    <w:rsid w:val="003242A3"/>
    <w:rsid w:val="003271FD"/>
    <w:rsid w:val="00327F6F"/>
    <w:rsid w:val="003311CD"/>
    <w:rsid w:val="0033136E"/>
    <w:rsid w:val="00333B2C"/>
    <w:rsid w:val="003356EA"/>
    <w:rsid w:val="00335C3C"/>
    <w:rsid w:val="00337DEF"/>
    <w:rsid w:val="003411D0"/>
    <w:rsid w:val="00342698"/>
    <w:rsid w:val="0034363C"/>
    <w:rsid w:val="00346631"/>
    <w:rsid w:val="003467D4"/>
    <w:rsid w:val="003475A2"/>
    <w:rsid w:val="00350F57"/>
    <w:rsid w:val="00351572"/>
    <w:rsid w:val="0035198E"/>
    <w:rsid w:val="003519BB"/>
    <w:rsid w:val="00352B81"/>
    <w:rsid w:val="00354AAE"/>
    <w:rsid w:val="00354E42"/>
    <w:rsid w:val="0035612E"/>
    <w:rsid w:val="0036033E"/>
    <w:rsid w:val="00363E63"/>
    <w:rsid w:val="003644A6"/>
    <w:rsid w:val="00365E26"/>
    <w:rsid w:val="003700E1"/>
    <w:rsid w:val="00370DC6"/>
    <w:rsid w:val="00372C73"/>
    <w:rsid w:val="0037320E"/>
    <w:rsid w:val="003733E6"/>
    <w:rsid w:val="003746DA"/>
    <w:rsid w:val="00375DD4"/>
    <w:rsid w:val="00376F76"/>
    <w:rsid w:val="003778FF"/>
    <w:rsid w:val="00380145"/>
    <w:rsid w:val="00381EB5"/>
    <w:rsid w:val="00384800"/>
    <w:rsid w:val="00384BFC"/>
    <w:rsid w:val="00385ADA"/>
    <w:rsid w:val="0038747F"/>
    <w:rsid w:val="003901CF"/>
    <w:rsid w:val="003902CE"/>
    <w:rsid w:val="00390E9F"/>
    <w:rsid w:val="00393321"/>
    <w:rsid w:val="00394259"/>
    <w:rsid w:val="00394757"/>
    <w:rsid w:val="003A0150"/>
    <w:rsid w:val="003A02CA"/>
    <w:rsid w:val="003A353E"/>
    <w:rsid w:val="003A5106"/>
    <w:rsid w:val="003A7A2C"/>
    <w:rsid w:val="003B1A19"/>
    <w:rsid w:val="003B478F"/>
    <w:rsid w:val="003B4AD0"/>
    <w:rsid w:val="003B5A79"/>
    <w:rsid w:val="003B7118"/>
    <w:rsid w:val="003C0854"/>
    <w:rsid w:val="003C19E4"/>
    <w:rsid w:val="003C3B63"/>
    <w:rsid w:val="003C4C77"/>
    <w:rsid w:val="003D5B43"/>
    <w:rsid w:val="003E080C"/>
    <w:rsid w:val="003E24DF"/>
    <w:rsid w:val="003E58C9"/>
    <w:rsid w:val="003E5A2A"/>
    <w:rsid w:val="003E63F0"/>
    <w:rsid w:val="003E6F33"/>
    <w:rsid w:val="003F062B"/>
    <w:rsid w:val="003F06F7"/>
    <w:rsid w:val="003F0A85"/>
    <w:rsid w:val="003F35DB"/>
    <w:rsid w:val="003F435A"/>
    <w:rsid w:val="003F59CF"/>
    <w:rsid w:val="003F6EBA"/>
    <w:rsid w:val="004016FA"/>
    <w:rsid w:val="00401AF4"/>
    <w:rsid w:val="0040552A"/>
    <w:rsid w:val="004067B5"/>
    <w:rsid w:val="0040720E"/>
    <w:rsid w:val="00413F3A"/>
    <w:rsid w:val="0041428F"/>
    <w:rsid w:val="0041609C"/>
    <w:rsid w:val="004167CA"/>
    <w:rsid w:val="004171B7"/>
    <w:rsid w:val="00423A82"/>
    <w:rsid w:val="004246CF"/>
    <w:rsid w:val="0042625C"/>
    <w:rsid w:val="00427E6C"/>
    <w:rsid w:val="00431FD3"/>
    <w:rsid w:val="00432C2A"/>
    <w:rsid w:val="00437E9E"/>
    <w:rsid w:val="00440928"/>
    <w:rsid w:val="00440EA2"/>
    <w:rsid w:val="00442949"/>
    <w:rsid w:val="0044355B"/>
    <w:rsid w:val="0044577E"/>
    <w:rsid w:val="004467B8"/>
    <w:rsid w:val="0044741E"/>
    <w:rsid w:val="0045024F"/>
    <w:rsid w:val="00450D2C"/>
    <w:rsid w:val="004513E5"/>
    <w:rsid w:val="00452F30"/>
    <w:rsid w:val="00453468"/>
    <w:rsid w:val="00453E43"/>
    <w:rsid w:val="00454E8A"/>
    <w:rsid w:val="004555AD"/>
    <w:rsid w:val="00455628"/>
    <w:rsid w:val="004617BD"/>
    <w:rsid w:val="00464494"/>
    <w:rsid w:val="004667A5"/>
    <w:rsid w:val="0047017B"/>
    <w:rsid w:val="00470741"/>
    <w:rsid w:val="00475CF0"/>
    <w:rsid w:val="004776A6"/>
    <w:rsid w:val="00477A1D"/>
    <w:rsid w:val="0048051A"/>
    <w:rsid w:val="00484FFF"/>
    <w:rsid w:val="00485B29"/>
    <w:rsid w:val="00487722"/>
    <w:rsid w:val="004904B4"/>
    <w:rsid w:val="004906EB"/>
    <w:rsid w:val="00490CA0"/>
    <w:rsid w:val="00493A06"/>
    <w:rsid w:val="004942DD"/>
    <w:rsid w:val="004956A1"/>
    <w:rsid w:val="0049644F"/>
    <w:rsid w:val="004A0E0F"/>
    <w:rsid w:val="004A0F40"/>
    <w:rsid w:val="004A1651"/>
    <w:rsid w:val="004A2B0D"/>
    <w:rsid w:val="004A5182"/>
    <w:rsid w:val="004A7296"/>
    <w:rsid w:val="004A741B"/>
    <w:rsid w:val="004B2321"/>
    <w:rsid w:val="004B53F1"/>
    <w:rsid w:val="004B7F76"/>
    <w:rsid w:val="004C1E43"/>
    <w:rsid w:val="004C2E4A"/>
    <w:rsid w:val="004C2F94"/>
    <w:rsid w:val="004C4CA3"/>
    <w:rsid w:val="004C541E"/>
    <w:rsid w:val="004C70D3"/>
    <w:rsid w:val="004C76D5"/>
    <w:rsid w:val="004D0F0C"/>
    <w:rsid w:val="004D0FFF"/>
    <w:rsid w:val="004D22AB"/>
    <w:rsid w:val="004D3279"/>
    <w:rsid w:val="004D3DE3"/>
    <w:rsid w:val="004D4F95"/>
    <w:rsid w:val="004D596C"/>
    <w:rsid w:val="004E1F9C"/>
    <w:rsid w:val="004E3ACC"/>
    <w:rsid w:val="004E7C8E"/>
    <w:rsid w:val="004F3902"/>
    <w:rsid w:val="004F3D30"/>
    <w:rsid w:val="004F5360"/>
    <w:rsid w:val="005016F4"/>
    <w:rsid w:val="00504619"/>
    <w:rsid w:val="00505C90"/>
    <w:rsid w:val="00511BB9"/>
    <w:rsid w:val="00512CF2"/>
    <w:rsid w:val="00512D81"/>
    <w:rsid w:val="00513731"/>
    <w:rsid w:val="0051383B"/>
    <w:rsid w:val="005151A2"/>
    <w:rsid w:val="005218BC"/>
    <w:rsid w:val="00521FC9"/>
    <w:rsid w:val="0052379D"/>
    <w:rsid w:val="00524E54"/>
    <w:rsid w:val="0053014A"/>
    <w:rsid w:val="005317B2"/>
    <w:rsid w:val="00532C9F"/>
    <w:rsid w:val="00533156"/>
    <w:rsid w:val="0053461D"/>
    <w:rsid w:val="0053541B"/>
    <w:rsid w:val="00536ED8"/>
    <w:rsid w:val="00541D93"/>
    <w:rsid w:val="00543121"/>
    <w:rsid w:val="00543CC2"/>
    <w:rsid w:val="0054612C"/>
    <w:rsid w:val="00546B4E"/>
    <w:rsid w:val="00546C27"/>
    <w:rsid w:val="00550396"/>
    <w:rsid w:val="005503F6"/>
    <w:rsid w:val="005511EA"/>
    <w:rsid w:val="00551B4C"/>
    <w:rsid w:val="0055261B"/>
    <w:rsid w:val="00553706"/>
    <w:rsid w:val="00553AE3"/>
    <w:rsid w:val="00554C32"/>
    <w:rsid w:val="0055576B"/>
    <w:rsid w:val="00555BE2"/>
    <w:rsid w:val="00556B98"/>
    <w:rsid w:val="00561E1E"/>
    <w:rsid w:val="0056212D"/>
    <w:rsid w:val="00564A97"/>
    <w:rsid w:val="00565B0A"/>
    <w:rsid w:val="0056617E"/>
    <w:rsid w:val="00571771"/>
    <w:rsid w:val="005735DA"/>
    <w:rsid w:val="00574611"/>
    <w:rsid w:val="00576358"/>
    <w:rsid w:val="00577ED9"/>
    <w:rsid w:val="00582C0A"/>
    <w:rsid w:val="00585FD7"/>
    <w:rsid w:val="00586CDD"/>
    <w:rsid w:val="00586EBC"/>
    <w:rsid w:val="00587C42"/>
    <w:rsid w:val="00591B9E"/>
    <w:rsid w:val="00591C63"/>
    <w:rsid w:val="0059624A"/>
    <w:rsid w:val="005A3041"/>
    <w:rsid w:val="005A40D6"/>
    <w:rsid w:val="005A49D3"/>
    <w:rsid w:val="005A62A2"/>
    <w:rsid w:val="005A67C3"/>
    <w:rsid w:val="005B16CD"/>
    <w:rsid w:val="005B1A12"/>
    <w:rsid w:val="005B23F2"/>
    <w:rsid w:val="005B2515"/>
    <w:rsid w:val="005B63B4"/>
    <w:rsid w:val="005B7E3B"/>
    <w:rsid w:val="005C14B6"/>
    <w:rsid w:val="005C2210"/>
    <w:rsid w:val="005C2384"/>
    <w:rsid w:val="005C2A5F"/>
    <w:rsid w:val="005C5F47"/>
    <w:rsid w:val="005C7682"/>
    <w:rsid w:val="005C7CF8"/>
    <w:rsid w:val="005D50D8"/>
    <w:rsid w:val="005D6E9C"/>
    <w:rsid w:val="005D73D7"/>
    <w:rsid w:val="005E1D36"/>
    <w:rsid w:val="005E3BB4"/>
    <w:rsid w:val="005E5B95"/>
    <w:rsid w:val="005E64DA"/>
    <w:rsid w:val="005E74F1"/>
    <w:rsid w:val="005E7DDA"/>
    <w:rsid w:val="005F0209"/>
    <w:rsid w:val="005F1420"/>
    <w:rsid w:val="005F224F"/>
    <w:rsid w:val="005F3ABA"/>
    <w:rsid w:val="005F4ABC"/>
    <w:rsid w:val="005F4E45"/>
    <w:rsid w:val="005F75AB"/>
    <w:rsid w:val="00600B8D"/>
    <w:rsid w:val="00600FE4"/>
    <w:rsid w:val="006019B1"/>
    <w:rsid w:val="00602D9F"/>
    <w:rsid w:val="00603B03"/>
    <w:rsid w:val="00605852"/>
    <w:rsid w:val="00606150"/>
    <w:rsid w:val="00607E7D"/>
    <w:rsid w:val="00615018"/>
    <w:rsid w:val="00615D61"/>
    <w:rsid w:val="00616114"/>
    <w:rsid w:val="0062123A"/>
    <w:rsid w:val="006230A2"/>
    <w:rsid w:val="00627472"/>
    <w:rsid w:val="006312C9"/>
    <w:rsid w:val="006376DA"/>
    <w:rsid w:val="00641CFF"/>
    <w:rsid w:val="00645741"/>
    <w:rsid w:val="00645B58"/>
    <w:rsid w:val="00646E75"/>
    <w:rsid w:val="006479D9"/>
    <w:rsid w:val="00652D95"/>
    <w:rsid w:val="00653B53"/>
    <w:rsid w:val="006545DA"/>
    <w:rsid w:val="00655B9D"/>
    <w:rsid w:val="00655FD1"/>
    <w:rsid w:val="006569D8"/>
    <w:rsid w:val="00656F4E"/>
    <w:rsid w:val="0066121E"/>
    <w:rsid w:val="0066131E"/>
    <w:rsid w:val="00662868"/>
    <w:rsid w:val="00663E81"/>
    <w:rsid w:val="00664D7A"/>
    <w:rsid w:val="00665A29"/>
    <w:rsid w:val="0067275C"/>
    <w:rsid w:val="006733F2"/>
    <w:rsid w:val="00674456"/>
    <w:rsid w:val="00674897"/>
    <w:rsid w:val="00674AA9"/>
    <w:rsid w:val="00675A72"/>
    <w:rsid w:val="00676857"/>
    <w:rsid w:val="00683261"/>
    <w:rsid w:val="00684403"/>
    <w:rsid w:val="00684A87"/>
    <w:rsid w:val="0068545B"/>
    <w:rsid w:val="00686F30"/>
    <w:rsid w:val="00687C14"/>
    <w:rsid w:val="00693DB9"/>
    <w:rsid w:val="0069424F"/>
    <w:rsid w:val="00696146"/>
    <w:rsid w:val="00696D1B"/>
    <w:rsid w:val="00697320"/>
    <w:rsid w:val="006A4B7D"/>
    <w:rsid w:val="006B08B3"/>
    <w:rsid w:val="006B08F8"/>
    <w:rsid w:val="006B21D8"/>
    <w:rsid w:val="006B5075"/>
    <w:rsid w:val="006C0174"/>
    <w:rsid w:val="006C3B6D"/>
    <w:rsid w:val="006C3DCD"/>
    <w:rsid w:val="006C4A06"/>
    <w:rsid w:val="006C59A7"/>
    <w:rsid w:val="006C5C47"/>
    <w:rsid w:val="006C7817"/>
    <w:rsid w:val="006D07AF"/>
    <w:rsid w:val="006D26BE"/>
    <w:rsid w:val="006D3633"/>
    <w:rsid w:val="006E1AD4"/>
    <w:rsid w:val="006E2A67"/>
    <w:rsid w:val="006E5FFF"/>
    <w:rsid w:val="006E647D"/>
    <w:rsid w:val="006F1F4F"/>
    <w:rsid w:val="006F2E02"/>
    <w:rsid w:val="006F6F10"/>
    <w:rsid w:val="006F769C"/>
    <w:rsid w:val="00700A66"/>
    <w:rsid w:val="00700BD9"/>
    <w:rsid w:val="00702204"/>
    <w:rsid w:val="007112E4"/>
    <w:rsid w:val="0071519C"/>
    <w:rsid w:val="007202DE"/>
    <w:rsid w:val="00720D30"/>
    <w:rsid w:val="007259D5"/>
    <w:rsid w:val="007308B2"/>
    <w:rsid w:val="0073091C"/>
    <w:rsid w:val="00730A96"/>
    <w:rsid w:val="00730BA2"/>
    <w:rsid w:val="00731E3C"/>
    <w:rsid w:val="00732BBF"/>
    <w:rsid w:val="007363E4"/>
    <w:rsid w:val="007368FF"/>
    <w:rsid w:val="00740C6B"/>
    <w:rsid w:val="0074143F"/>
    <w:rsid w:val="00743042"/>
    <w:rsid w:val="00744AFE"/>
    <w:rsid w:val="00745221"/>
    <w:rsid w:val="00745E71"/>
    <w:rsid w:val="00753860"/>
    <w:rsid w:val="00761442"/>
    <w:rsid w:val="00761ABE"/>
    <w:rsid w:val="0076271F"/>
    <w:rsid w:val="00766560"/>
    <w:rsid w:val="00772396"/>
    <w:rsid w:val="00772C67"/>
    <w:rsid w:val="00773B2D"/>
    <w:rsid w:val="00774170"/>
    <w:rsid w:val="0077444F"/>
    <w:rsid w:val="007750C3"/>
    <w:rsid w:val="0077540B"/>
    <w:rsid w:val="007758C0"/>
    <w:rsid w:val="007825CB"/>
    <w:rsid w:val="00783E79"/>
    <w:rsid w:val="0078499D"/>
    <w:rsid w:val="00784EBF"/>
    <w:rsid w:val="007926D3"/>
    <w:rsid w:val="007937D1"/>
    <w:rsid w:val="00793FE5"/>
    <w:rsid w:val="0079446A"/>
    <w:rsid w:val="007961B5"/>
    <w:rsid w:val="00797D8B"/>
    <w:rsid w:val="007A010C"/>
    <w:rsid w:val="007A0501"/>
    <w:rsid w:val="007A4578"/>
    <w:rsid w:val="007A78D4"/>
    <w:rsid w:val="007B5AE8"/>
    <w:rsid w:val="007B60DE"/>
    <w:rsid w:val="007B7CCE"/>
    <w:rsid w:val="007C3856"/>
    <w:rsid w:val="007C4E73"/>
    <w:rsid w:val="007C5F6B"/>
    <w:rsid w:val="007C65C8"/>
    <w:rsid w:val="007D7152"/>
    <w:rsid w:val="007D757F"/>
    <w:rsid w:val="007E11B9"/>
    <w:rsid w:val="007E1552"/>
    <w:rsid w:val="007E1A0F"/>
    <w:rsid w:val="007E2C5E"/>
    <w:rsid w:val="007E3CDD"/>
    <w:rsid w:val="007F059F"/>
    <w:rsid w:val="007F0EAF"/>
    <w:rsid w:val="007F196C"/>
    <w:rsid w:val="007F5192"/>
    <w:rsid w:val="007F5C77"/>
    <w:rsid w:val="007F73AA"/>
    <w:rsid w:val="007F74D5"/>
    <w:rsid w:val="008024D2"/>
    <w:rsid w:val="008067C4"/>
    <w:rsid w:val="008071C1"/>
    <w:rsid w:val="00811E8B"/>
    <w:rsid w:val="00812B62"/>
    <w:rsid w:val="008132E0"/>
    <w:rsid w:val="00814E43"/>
    <w:rsid w:val="00816CDA"/>
    <w:rsid w:val="00817AEE"/>
    <w:rsid w:val="00822C7D"/>
    <w:rsid w:val="00823269"/>
    <w:rsid w:val="0082601E"/>
    <w:rsid w:val="008274B6"/>
    <w:rsid w:val="00827F61"/>
    <w:rsid w:val="0083038D"/>
    <w:rsid w:val="00831F31"/>
    <w:rsid w:val="00834BD0"/>
    <w:rsid w:val="00841781"/>
    <w:rsid w:val="00841C7B"/>
    <w:rsid w:val="0084306E"/>
    <w:rsid w:val="00844B23"/>
    <w:rsid w:val="0084507E"/>
    <w:rsid w:val="008454BA"/>
    <w:rsid w:val="0084708D"/>
    <w:rsid w:val="00850381"/>
    <w:rsid w:val="00852107"/>
    <w:rsid w:val="00855428"/>
    <w:rsid w:val="00856DD0"/>
    <w:rsid w:val="00860580"/>
    <w:rsid w:val="0086456E"/>
    <w:rsid w:val="00864C46"/>
    <w:rsid w:val="0086610E"/>
    <w:rsid w:val="008676B2"/>
    <w:rsid w:val="00870FD7"/>
    <w:rsid w:val="00871179"/>
    <w:rsid w:val="00871320"/>
    <w:rsid w:val="00872054"/>
    <w:rsid w:val="00873E95"/>
    <w:rsid w:val="00874C17"/>
    <w:rsid w:val="0088117A"/>
    <w:rsid w:val="00881819"/>
    <w:rsid w:val="00883EFF"/>
    <w:rsid w:val="008844B5"/>
    <w:rsid w:val="00884BBE"/>
    <w:rsid w:val="00887F37"/>
    <w:rsid w:val="00892C02"/>
    <w:rsid w:val="00893C56"/>
    <w:rsid w:val="00894305"/>
    <w:rsid w:val="008950EC"/>
    <w:rsid w:val="00895169"/>
    <w:rsid w:val="00896074"/>
    <w:rsid w:val="008A0824"/>
    <w:rsid w:val="008A1E6C"/>
    <w:rsid w:val="008A301D"/>
    <w:rsid w:val="008A3A66"/>
    <w:rsid w:val="008A501E"/>
    <w:rsid w:val="008B12E6"/>
    <w:rsid w:val="008B3FBF"/>
    <w:rsid w:val="008B512A"/>
    <w:rsid w:val="008B563F"/>
    <w:rsid w:val="008B589A"/>
    <w:rsid w:val="008B6401"/>
    <w:rsid w:val="008B6564"/>
    <w:rsid w:val="008C0007"/>
    <w:rsid w:val="008C1223"/>
    <w:rsid w:val="008C226E"/>
    <w:rsid w:val="008C74DB"/>
    <w:rsid w:val="008C75D8"/>
    <w:rsid w:val="008D18D1"/>
    <w:rsid w:val="008D58F6"/>
    <w:rsid w:val="008D5CB2"/>
    <w:rsid w:val="008E035F"/>
    <w:rsid w:val="008E0936"/>
    <w:rsid w:val="008E190E"/>
    <w:rsid w:val="008E1F1F"/>
    <w:rsid w:val="008E46CA"/>
    <w:rsid w:val="008E4D01"/>
    <w:rsid w:val="008F1DD5"/>
    <w:rsid w:val="008F2871"/>
    <w:rsid w:val="008F33F6"/>
    <w:rsid w:val="008F5987"/>
    <w:rsid w:val="008F6546"/>
    <w:rsid w:val="008F6740"/>
    <w:rsid w:val="008F6AA7"/>
    <w:rsid w:val="00900BAF"/>
    <w:rsid w:val="00903C94"/>
    <w:rsid w:val="00906BF6"/>
    <w:rsid w:val="00910545"/>
    <w:rsid w:val="00910EBC"/>
    <w:rsid w:val="00911D35"/>
    <w:rsid w:val="00912E58"/>
    <w:rsid w:val="009132BE"/>
    <w:rsid w:val="00913488"/>
    <w:rsid w:val="009139AF"/>
    <w:rsid w:val="00913DB5"/>
    <w:rsid w:val="00915337"/>
    <w:rsid w:val="00915786"/>
    <w:rsid w:val="00916B1B"/>
    <w:rsid w:val="009175FB"/>
    <w:rsid w:val="009204A2"/>
    <w:rsid w:val="00920795"/>
    <w:rsid w:val="00921CD8"/>
    <w:rsid w:val="00926C17"/>
    <w:rsid w:val="009300AA"/>
    <w:rsid w:val="00930668"/>
    <w:rsid w:val="00931D31"/>
    <w:rsid w:val="009321B1"/>
    <w:rsid w:val="00933423"/>
    <w:rsid w:val="0093643C"/>
    <w:rsid w:val="00936E97"/>
    <w:rsid w:val="00941D5B"/>
    <w:rsid w:val="00944710"/>
    <w:rsid w:val="00945010"/>
    <w:rsid w:val="009454F0"/>
    <w:rsid w:val="00950AA4"/>
    <w:rsid w:val="009547E3"/>
    <w:rsid w:val="00960C4C"/>
    <w:rsid w:val="00966680"/>
    <w:rsid w:val="00966E21"/>
    <w:rsid w:val="00970D38"/>
    <w:rsid w:val="00975894"/>
    <w:rsid w:val="00976BFB"/>
    <w:rsid w:val="009772FE"/>
    <w:rsid w:val="00977D96"/>
    <w:rsid w:val="00982EFE"/>
    <w:rsid w:val="00984B83"/>
    <w:rsid w:val="009857B0"/>
    <w:rsid w:val="0099156D"/>
    <w:rsid w:val="00995032"/>
    <w:rsid w:val="00996ECF"/>
    <w:rsid w:val="00997E05"/>
    <w:rsid w:val="009A1559"/>
    <w:rsid w:val="009A355A"/>
    <w:rsid w:val="009B02D8"/>
    <w:rsid w:val="009B05FF"/>
    <w:rsid w:val="009B22A1"/>
    <w:rsid w:val="009B37AF"/>
    <w:rsid w:val="009B4585"/>
    <w:rsid w:val="009B511A"/>
    <w:rsid w:val="009B6B00"/>
    <w:rsid w:val="009C047E"/>
    <w:rsid w:val="009C1093"/>
    <w:rsid w:val="009C2948"/>
    <w:rsid w:val="009C43A3"/>
    <w:rsid w:val="009C51AA"/>
    <w:rsid w:val="009C7579"/>
    <w:rsid w:val="009C7850"/>
    <w:rsid w:val="009D0EC6"/>
    <w:rsid w:val="009D14C0"/>
    <w:rsid w:val="009D4AD1"/>
    <w:rsid w:val="009E0BBB"/>
    <w:rsid w:val="009E0F82"/>
    <w:rsid w:val="009E4B78"/>
    <w:rsid w:val="009E6273"/>
    <w:rsid w:val="009E6DC9"/>
    <w:rsid w:val="009E7592"/>
    <w:rsid w:val="009F50ED"/>
    <w:rsid w:val="009F5155"/>
    <w:rsid w:val="009F5654"/>
    <w:rsid w:val="009F70AB"/>
    <w:rsid w:val="009F7885"/>
    <w:rsid w:val="00A00BD6"/>
    <w:rsid w:val="00A07485"/>
    <w:rsid w:val="00A11DB1"/>
    <w:rsid w:val="00A12EAB"/>
    <w:rsid w:val="00A147EE"/>
    <w:rsid w:val="00A14A81"/>
    <w:rsid w:val="00A1591A"/>
    <w:rsid w:val="00A20190"/>
    <w:rsid w:val="00A201BA"/>
    <w:rsid w:val="00A21F5E"/>
    <w:rsid w:val="00A220C5"/>
    <w:rsid w:val="00A26FE7"/>
    <w:rsid w:val="00A31111"/>
    <w:rsid w:val="00A312A7"/>
    <w:rsid w:val="00A3260B"/>
    <w:rsid w:val="00A3720F"/>
    <w:rsid w:val="00A41F15"/>
    <w:rsid w:val="00A46E3E"/>
    <w:rsid w:val="00A5021C"/>
    <w:rsid w:val="00A50B69"/>
    <w:rsid w:val="00A51670"/>
    <w:rsid w:val="00A528C6"/>
    <w:rsid w:val="00A54541"/>
    <w:rsid w:val="00A55281"/>
    <w:rsid w:val="00A55884"/>
    <w:rsid w:val="00A62527"/>
    <w:rsid w:val="00A651A2"/>
    <w:rsid w:val="00A666C8"/>
    <w:rsid w:val="00A66B18"/>
    <w:rsid w:val="00A6783B"/>
    <w:rsid w:val="00A71521"/>
    <w:rsid w:val="00A735E4"/>
    <w:rsid w:val="00A75967"/>
    <w:rsid w:val="00A75C27"/>
    <w:rsid w:val="00A77075"/>
    <w:rsid w:val="00A861A0"/>
    <w:rsid w:val="00A90619"/>
    <w:rsid w:val="00A95E7B"/>
    <w:rsid w:val="00A96C56"/>
    <w:rsid w:val="00A96CF8"/>
    <w:rsid w:val="00A979A4"/>
    <w:rsid w:val="00AA0169"/>
    <w:rsid w:val="00AA089B"/>
    <w:rsid w:val="00AA1BD8"/>
    <w:rsid w:val="00AA2694"/>
    <w:rsid w:val="00AA273B"/>
    <w:rsid w:val="00AA3F39"/>
    <w:rsid w:val="00AA532E"/>
    <w:rsid w:val="00AA6078"/>
    <w:rsid w:val="00AA7566"/>
    <w:rsid w:val="00AB18BA"/>
    <w:rsid w:val="00AB496C"/>
    <w:rsid w:val="00AB507B"/>
    <w:rsid w:val="00AB7233"/>
    <w:rsid w:val="00AC2274"/>
    <w:rsid w:val="00AC3B1D"/>
    <w:rsid w:val="00AC4343"/>
    <w:rsid w:val="00AD3DA9"/>
    <w:rsid w:val="00AD405E"/>
    <w:rsid w:val="00AD4659"/>
    <w:rsid w:val="00AD6B4B"/>
    <w:rsid w:val="00AE020F"/>
    <w:rsid w:val="00AE07B3"/>
    <w:rsid w:val="00AE1388"/>
    <w:rsid w:val="00AE19CF"/>
    <w:rsid w:val="00AF023A"/>
    <w:rsid w:val="00AF14B9"/>
    <w:rsid w:val="00AF29F1"/>
    <w:rsid w:val="00AF2DA3"/>
    <w:rsid w:val="00AF346C"/>
    <w:rsid w:val="00AF3982"/>
    <w:rsid w:val="00AF5CCD"/>
    <w:rsid w:val="00AF650F"/>
    <w:rsid w:val="00AF6FD5"/>
    <w:rsid w:val="00B006D1"/>
    <w:rsid w:val="00B04BD0"/>
    <w:rsid w:val="00B04FCC"/>
    <w:rsid w:val="00B07CCC"/>
    <w:rsid w:val="00B1087E"/>
    <w:rsid w:val="00B10EC5"/>
    <w:rsid w:val="00B11294"/>
    <w:rsid w:val="00B117BE"/>
    <w:rsid w:val="00B11DCF"/>
    <w:rsid w:val="00B13DF0"/>
    <w:rsid w:val="00B14C77"/>
    <w:rsid w:val="00B14C7C"/>
    <w:rsid w:val="00B15E7E"/>
    <w:rsid w:val="00B16252"/>
    <w:rsid w:val="00B16B0F"/>
    <w:rsid w:val="00B206BB"/>
    <w:rsid w:val="00B2097A"/>
    <w:rsid w:val="00B20DE3"/>
    <w:rsid w:val="00B23657"/>
    <w:rsid w:val="00B236D1"/>
    <w:rsid w:val="00B2471A"/>
    <w:rsid w:val="00B25280"/>
    <w:rsid w:val="00B26ABD"/>
    <w:rsid w:val="00B2747D"/>
    <w:rsid w:val="00B30CE1"/>
    <w:rsid w:val="00B33065"/>
    <w:rsid w:val="00B331BE"/>
    <w:rsid w:val="00B346CF"/>
    <w:rsid w:val="00B360D8"/>
    <w:rsid w:val="00B402FE"/>
    <w:rsid w:val="00B50294"/>
    <w:rsid w:val="00B51295"/>
    <w:rsid w:val="00B51CFD"/>
    <w:rsid w:val="00B5577B"/>
    <w:rsid w:val="00B5656D"/>
    <w:rsid w:val="00B57D6E"/>
    <w:rsid w:val="00B61841"/>
    <w:rsid w:val="00B61A33"/>
    <w:rsid w:val="00B6219B"/>
    <w:rsid w:val="00B649DA"/>
    <w:rsid w:val="00B658C5"/>
    <w:rsid w:val="00B66B6D"/>
    <w:rsid w:val="00B67CF6"/>
    <w:rsid w:val="00B71736"/>
    <w:rsid w:val="00B72745"/>
    <w:rsid w:val="00B768B5"/>
    <w:rsid w:val="00B76B15"/>
    <w:rsid w:val="00B7774B"/>
    <w:rsid w:val="00B803FD"/>
    <w:rsid w:val="00B83F0B"/>
    <w:rsid w:val="00B84243"/>
    <w:rsid w:val="00B86263"/>
    <w:rsid w:val="00B87404"/>
    <w:rsid w:val="00B917B9"/>
    <w:rsid w:val="00B93183"/>
    <w:rsid w:val="00B95114"/>
    <w:rsid w:val="00B96052"/>
    <w:rsid w:val="00B965F4"/>
    <w:rsid w:val="00B96D34"/>
    <w:rsid w:val="00BA0155"/>
    <w:rsid w:val="00BA0ABF"/>
    <w:rsid w:val="00BA2327"/>
    <w:rsid w:val="00BA6002"/>
    <w:rsid w:val="00BA6645"/>
    <w:rsid w:val="00BB0033"/>
    <w:rsid w:val="00BB00B5"/>
    <w:rsid w:val="00BB0F75"/>
    <w:rsid w:val="00BB1215"/>
    <w:rsid w:val="00BB1A7C"/>
    <w:rsid w:val="00BB7434"/>
    <w:rsid w:val="00BB7C22"/>
    <w:rsid w:val="00BC3843"/>
    <w:rsid w:val="00BC3AA1"/>
    <w:rsid w:val="00BC587D"/>
    <w:rsid w:val="00BC5C95"/>
    <w:rsid w:val="00BC752E"/>
    <w:rsid w:val="00BC7CFA"/>
    <w:rsid w:val="00BD021E"/>
    <w:rsid w:val="00BD1C69"/>
    <w:rsid w:val="00BD4BC0"/>
    <w:rsid w:val="00BD6CD7"/>
    <w:rsid w:val="00BE00A6"/>
    <w:rsid w:val="00BE015C"/>
    <w:rsid w:val="00BE0A18"/>
    <w:rsid w:val="00BE1051"/>
    <w:rsid w:val="00BE76A8"/>
    <w:rsid w:val="00BF00D9"/>
    <w:rsid w:val="00BF3C90"/>
    <w:rsid w:val="00BF6554"/>
    <w:rsid w:val="00C01381"/>
    <w:rsid w:val="00C03334"/>
    <w:rsid w:val="00C0374C"/>
    <w:rsid w:val="00C048EB"/>
    <w:rsid w:val="00C04E18"/>
    <w:rsid w:val="00C07421"/>
    <w:rsid w:val="00C10E69"/>
    <w:rsid w:val="00C10E76"/>
    <w:rsid w:val="00C126C5"/>
    <w:rsid w:val="00C14354"/>
    <w:rsid w:val="00C1521C"/>
    <w:rsid w:val="00C17404"/>
    <w:rsid w:val="00C223A0"/>
    <w:rsid w:val="00C226AD"/>
    <w:rsid w:val="00C229B1"/>
    <w:rsid w:val="00C22C94"/>
    <w:rsid w:val="00C23558"/>
    <w:rsid w:val="00C2769B"/>
    <w:rsid w:val="00C30CA6"/>
    <w:rsid w:val="00C30D41"/>
    <w:rsid w:val="00C32EE2"/>
    <w:rsid w:val="00C457C2"/>
    <w:rsid w:val="00C47891"/>
    <w:rsid w:val="00C47B2D"/>
    <w:rsid w:val="00C47D8A"/>
    <w:rsid w:val="00C47F14"/>
    <w:rsid w:val="00C53C57"/>
    <w:rsid w:val="00C57635"/>
    <w:rsid w:val="00C60023"/>
    <w:rsid w:val="00C64165"/>
    <w:rsid w:val="00C7008B"/>
    <w:rsid w:val="00C701F7"/>
    <w:rsid w:val="00C70763"/>
    <w:rsid w:val="00C70786"/>
    <w:rsid w:val="00C71815"/>
    <w:rsid w:val="00C76C88"/>
    <w:rsid w:val="00C76E8B"/>
    <w:rsid w:val="00C77345"/>
    <w:rsid w:val="00C806ED"/>
    <w:rsid w:val="00C80F9F"/>
    <w:rsid w:val="00C83CF5"/>
    <w:rsid w:val="00C85BC3"/>
    <w:rsid w:val="00C87582"/>
    <w:rsid w:val="00C9197D"/>
    <w:rsid w:val="00C92EF6"/>
    <w:rsid w:val="00C96385"/>
    <w:rsid w:val="00C9690B"/>
    <w:rsid w:val="00C96BC6"/>
    <w:rsid w:val="00C977A6"/>
    <w:rsid w:val="00CA2098"/>
    <w:rsid w:val="00CA25DB"/>
    <w:rsid w:val="00CA3251"/>
    <w:rsid w:val="00CA5C26"/>
    <w:rsid w:val="00CC05C7"/>
    <w:rsid w:val="00CC14F2"/>
    <w:rsid w:val="00CC47FE"/>
    <w:rsid w:val="00CC6264"/>
    <w:rsid w:val="00CC7F95"/>
    <w:rsid w:val="00CD0D2C"/>
    <w:rsid w:val="00CD1F85"/>
    <w:rsid w:val="00CD3473"/>
    <w:rsid w:val="00CD68F9"/>
    <w:rsid w:val="00CE0E8B"/>
    <w:rsid w:val="00CE32FB"/>
    <w:rsid w:val="00CF0A67"/>
    <w:rsid w:val="00CF16C9"/>
    <w:rsid w:val="00CF3805"/>
    <w:rsid w:val="00CF4112"/>
    <w:rsid w:val="00CF4C71"/>
    <w:rsid w:val="00CF59B3"/>
    <w:rsid w:val="00CF6EBE"/>
    <w:rsid w:val="00CF7A37"/>
    <w:rsid w:val="00D007F0"/>
    <w:rsid w:val="00D01471"/>
    <w:rsid w:val="00D02356"/>
    <w:rsid w:val="00D02F0A"/>
    <w:rsid w:val="00D0525B"/>
    <w:rsid w:val="00D06389"/>
    <w:rsid w:val="00D10958"/>
    <w:rsid w:val="00D1276D"/>
    <w:rsid w:val="00D160E0"/>
    <w:rsid w:val="00D20F15"/>
    <w:rsid w:val="00D2166E"/>
    <w:rsid w:val="00D223C1"/>
    <w:rsid w:val="00D26BC3"/>
    <w:rsid w:val="00D27469"/>
    <w:rsid w:val="00D3158C"/>
    <w:rsid w:val="00D34505"/>
    <w:rsid w:val="00D4003E"/>
    <w:rsid w:val="00D40913"/>
    <w:rsid w:val="00D4135F"/>
    <w:rsid w:val="00D507DB"/>
    <w:rsid w:val="00D5217E"/>
    <w:rsid w:val="00D523D8"/>
    <w:rsid w:val="00D5272F"/>
    <w:rsid w:val="00D5694A"/>
    <w:rsid w:val="00D570C1"/>
    <w:rsid w:val="00D6088B"/>
    <w:rsid w:val="00D621E1"/>
    <w:rsid w:val="00D642AD"/>
    <w:rsid w:val="00D65F20"/>
    <w:rsid w:val="00D66593"/>
    <w:rsid w:val="00D6725C"/>
    <w:rsid w:val="00D67830"/>
    <w:rsid w:val="00D701E4"/>
    <w:rsid w:val="00D704EE"/>
    <w:rsid w:val="00D71278"/>
    <w:rsid w:val="00D7259A"/>
    <w:rsid w:val="00D73BBB"/>
    <w:rsid w:val="00D777E2"/>
    <w:rsid w:val="00D800E4"/>
    <w:rsid w:val="00D8251D"/>
    <w:rsid w:val="00D82A35"/>
    <w:rsid w:val="00D848B3"/>
    <w:rsid w:val="00D85574"/>
    <w:rsid w:val="00D8759B"/>
    <w:rsid w:val="00D876BE"/>
    <w:rsid w:val="00D90507"/>
    <w:rsid w:val="00D9381F"/>
    <w:rsid w:val="00D93930"/>
    <w:rsid w:val="00D9688F"/>
    <w:rsid w:val="00D9727A"/>
    <w:rsid w:val="00DA483E"/>
    <w:rsid w:val="00DA49F9"/>
    <w:rsid w:val="00DA4D91"/>
    <w:rsid w:val="00DA6E30"/>
    <w:rsid w:val="00DA7384"/>
    <w:rsid w:val="00DA7F39"/>
    <w:rsid w:val="00DB1183"/>
    <w:rsid w:val="00DB3468"/>
    <w:rsid w:val="00DB4257"/>
    <w:rsid w:val="00DB4724"/>
    <w:rsid w:val="00DB4E59"/>
    <w:rsid w:val="00DB6DFB"/>
    <w:rsid w:val="00DC2BC0"/>
    <w:rsid w:val="00DC4F33"/>
    <w:rsid w:val="00DC5507"/>
    <w:rsid w:val="00DC5C70"/>
    <w:rsid w:val="00DC6ABF"/>
    <w:rsid w:val="00DC7948"/>
    <w:rsid w:val="00DC79C6"/>
    <w:rsid w:val="00DD20E4"/>
    <w:rsid w:val="00DD3E62"/>
    <w:rsid w:val="00DD55CA"/>
    <w:rsid w:val="00DD5A31"/>
    <w:rsid w:val="00DD7ACA"/>
    <w:rsid w:val="00DD7D6D"/>
    <w:rsid w:val="00DE1D72"/>
    <w:rsid w:val="00DE3ED4"/>
    <w:rsid w:val="00DE4ABF"/>
    <w:rsid w:val="00DE584E"/>
    <w:rsid w:val="00DE61F4"/>
    <w:rsid w:val="00DE6DA2"/>
    <w:rsid w:val="00DF009F"/>
    <w:rsid w:val="00DF0A5B"/>
    <w:rsid w:val="00DF2D30"/>
    <w:rsid w:val="00DF3EE5"/>
    <w:rsid w:val="00DF4071"/>
    <w:rsid w:val="00DF5F38"/>
    <w:rsid w:val="00DF603B"/>
    <w:rsid w:val="00E01867"/>
    <w:rsid w:val="00E02C87"/>
    <w:rsid w:val="00E05FC9"/>
    <w:rsid w:val="00E064AC"/>
    <w:rsid w:val="00E073DF"/>
    <w:rsid w:val="00E10651"/>
    <w:rsid w:val="00E11132"/>
    <w:rsid w:val="00E118BA"/>
    <w:rsid w:val="00E11963"/>
    <w:rsid w:val="00E119DD"/>
    <w:rsid w:val="00E12F8D"/>
    <w:rsid w:val="00E1509E"/>
    <w:rsid w:val="00E17CB1"/>
    <w:rsid w:val="00E20899"/>
    <w:rsid w:val="00E20BCE"/>
    <w:rsid w:val="00E20F4E"/>
    <w:rsid w:val="00E212C5"/>
    <w:rsid w:val="00E2137A"/>
    <w:rsid w:val="00E228EC"/>
    <w:rsid w:val="00E232A1"/>
    <w:rsid w:val="00E25CBE"/>
    <w:rsid w:val="00E3076F"/>
    <w:rsid w:val="00E31BEA"/>
    <w:rsid w:val="00E3217C"/>
    <w:rsid w:val="00E345D3"/>
    <w:rsid w:val="00E373D8"/>
    <w:rsid w:val="00E37C0A"/>
    <w:rsid w:val="00E401D3"/>
    <w:rsid w:val="00E40275"/>
    <w:rsid w:val="00E42300"/>
    <w:rsid w:val="00E423D0"/>
    <w:rsid w:val="00E42AFE"/>
    <w:rsid w:val="00E44102"/>
    <w:rsid w:val="00E4428D"/>
    <w:rsid w:val="00E46A3F"/>
    <w:rsid w:val="00E46A4D"/>
    <w:rsid w:val="00E4785D"/>
    <w:rsid w:val="00E4786A"/>
    <w:rsid w:val="00E52ACF"/>
    <w:rsid w:val="00E53A9E"/>
    <w:rsid w:val="00E53EF5"/>
    <w:rsid w:val="00E5443C"/>
    <w:rsid w:val="00E55019"/>
    <w:rsid w:val="00E55502"/>
    <w:rsid w:val="00E55D74"/>
    <w:rsid w:val="00E57A66"/>
    <w:rsid w:val="00E606EF"/>
    <w:rsid w:val="00E60A39"/>
    <w:rsid w:val="00E6200C"/>
    <w:rsid w:val="00E62815"/>
    <w:rsid w:val="00E62839"/>
    <w:rsid w:val="00E641C6"/>
    <w:rsid w:val="00E64C2E"/>
    <w:rsid w:val="00E6540C"/>
    <w:rsid w:val="00E66B06"/>
    <w:rsid w:val="00E67998"/>
    <w:rsid w:val="00E72F07"/>
    <w:rsid w:val="00E768E4"/>
    <w:rsid w:val="00E81E2A"/>
    <w:rsid w:val="00E859A1"/>
    <w:rsid w:val="00E87A91"/>
    <w:rsid w:val="00E9218A"/>
    <w:rsid w:val="00E9353B"/>
    <w:rsid w:val="00E94FCE"/>
    <w:rsid w:val="00E96E62"/>
    <w:rsid w:val="00E9742F"/>
    <w:rsid w:val="00E97C25"/>
    <w:rsid w:val="00EA263B"/>
    <w:rsid w:val="00EA2FEC"/>
    <w:rsid w:val="00EA3D1B"/>
    <w:rsid w:val="00EA56F8"/>
    <w:rsid w:val="00EA5C56"/>
    <w:rsid w:val="00EA7905"/>
    <w:rsid w:val="00EB0530"/>
    <w:rsid w:val="00EB52C7"/>
    <w:rsid w:val="00EB75EA"/>
    <w:rsid w:val="00EC361A"/>
    <w:rsid w:val="00EC4218"/>
    <w:rsid w:val="00ED00B6"/>
    <w:rsid w:val="00ED0445"/>
    <w:rsid w:val="00ED1545"/>
    <w:rsid w:val="00ED1649"/>
    <w:rsid w:val="00ED32DF"/>
    <w:rsid w:val="00ED3E1F"/>
    <w:rsid w:val="00ED5790"/>
    <w:rsid w:val="00ED59BE"/>
    <w:rsid w:val="00ED5C5F"/>
    <w:rsid w:val="00ED6AFC"/>
    <w:rsid w:val="00ED7CB4"/>
    <w:rsid w:val="00EE0952"/>
    <w:rsid w:val="00EE13E7"/>
    <w:rsid w:val="00EE19C7"/>
    <w:rsid w:val="00EE2196"/>
    <w:rsid w:val="00EE431D"/>
    <w:rsid w:val="00EE5954"/>
    <w:rsid w:val="00EE7E9D"/>
    <w:rsid w:val="00EF0209"/>
    <w:rsid w:val="00EF09A7"/>
    <w:rsid w:val="00EF17E9"/>
    <w:rsid w:val="00EF4D08"/>
    <w:rsid w:val="00EF51EE"/>
    <w:rsid w:val="00EF74C2"/>
    <w:rsid w:val="00F05371"/>
    <w:rsid w:val="00F0589C"/>
    <w:rsid w:val="00F05D20"/>
    <w:rsid w:val="00F06F23"/>
    <w:rsid w:val="00F11593"/>
    <w:rsid w:val="00F11ACB"/>
    <w:rsid w:val="00F12EFE"/>
    <w:rsid w:val="00F12F58"/>
    <w:rsid w:val="00F130A7"/>
    <w:rsid w:val="00F13919"/>
    <w:rsid w:val="00F13CBC"/>
    <w:rsid w:val="00F16D90"/>
    <w:rsid w:val="00F20855"/>
    <w:rsid w:val="00F22A5D"/>
    <w:rsid w:val="00F23F95"/>
    <w:rsid w:val="00F24151"/>
    <w:rsid w:val="00F25BCE"/>
    <w:rsid w:val="00F279D6"/>
    <w:rsid w:val="00F31535"/>
    <w:rsid w:val="00F31C75"/>
    <w:rsid w:val="00F32BC1"/>
    <w:rsid w:val="00F3328F"/>
    <w:rsid w:val="00F34B32"/>
    <w:rsid w:val="00F352A9"/>
    <w:rsid w:val="00F37D04"/>
    <w:rsid w:val="00F431EE"/>
    <w:rsid w:val="00F510C6"/>
    <w:rsid w:val="00F511C0"/>
    <w:rsid w:val="00F52532"/>
    <w:rsid w:val="00F53810"/>
    <w:rsid w:val="00F57DF0"/>
    <w:rsid w:val="00F60721"/>
    <w:rsid w:val="00F6401A"/>
    <w:rsid w:val="00F719FA"/>
    <w:rsid w:val="00F72F50"/>
    <w:rsid w:val="00F766B1"/>
    <w:rsid w:val="00F77333"/>
    <w:rsid w:val="00F77432"/>
    <w:rsid w:val="00F864EB"/>
    <w:rsid w:val="00F9215B"/>
    <w:rsid w:val="00F92389"/>
    <w:rsid w:val="00F95A20"/>
    <w:rsid w:val="00F971AA"/>
    <w:rsid w:val="00F975B5"/>
    <w:rsid w:val="00FA110C"/>
    <w:rsid w:val="00FA215E"/>
    <w:rsid w:val="00FA4420"/>
    <w:rsid w:val="00FA661A"/>
    <w:rsid w:val="00FA6D8D"/>
    <w:rsid w:val="00FB2C86"/>
    <w:rsid w:val="00FB3A38"/>
    <w:rsid w:val="00FB70C9"/>
    <w:rsid w:val="00FC149A"/>
    <w:rsid w:val="00FC151E"/>
    <w:rsid w:val="00FC3536"/>
    <w:rsid w:val="00FC3885"/>
    <w:rsid w:val="00FC5E28"/>
    <w:rsid w:val="00FC77CC"/>
    <w:rsid w:val="00FC7E8F"/>
    <w:rsid w:val="00FD0559"/>
    <w:rsid w:val="00FD1C62"/>
    <w:rsid w:val="00FD21C5"/>
    <w:rsid w:val="00FD5FA2"/>
    <w:rsid w:val="00FE0034"/>
    <w:rsid w:val="00FE03EC"/>
    <w:rsid w:val="00FE0432"/>
    <w:rsid w:val="00FE0F43"/>
    <w:rsid w:val="00FE3FE0"/>
    <w:rsid w:val="00FE6C9D"/>
    <w:rsid w:val="00FF2F61"/>
    <w:rsid w:val="00FF595A"/>
    <w:rsid w:val="00FF70EE"/>
    <w:rsid w:val="067E2625"/>
    <w:rsid w:val="1E70A1AA"/>
    <w:rsid w:val="4AEC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19E40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1B1"/>
    <w:pPr>
      <w:spacing w:before="40" w:after="360"/>
      <w:ind w:left="720" w:right="720"/>
    </w:pPr>
    <w:rPr>
      <w:rFonts w:ascii="Times New Roman" w:eastAsiaTheme="minorHAnsi" w:hAnsi="Times New Roman"/>
      <w:color w:val="595959" w:themeColor="text1" w:themeTint="A6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281F8F"/>
    <w:pPr>
      <w:spacing w:before="0"/>
      <w:contextualSpacing/>
      <w:outlineLvl w:val="0"/>
    </w:pPr>
    <w:rPr>
      <w:rFonts w:asciiTheme="majorHAnsi" w:eastAsiaTheme="majorEastAsia" w:hAnsiTheme="majorHAnsi" w:cstheme="majorBidi"/>
      <w:color w:val="112F5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067"/>
    <w:pPr>
      <w:keepNext/>
      <w:keepLines/>
      <w:spacing w:after="0"/>
      <w:outlineLvl w:val="1"/>
    </w:pPr>
    <w:rPr>
      <w:rFonts w:eastAsiaTheme="majorEastAsia" w:cstheme="majorBidi"/>
      <w:color w:val="112F5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292AAD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0B1F36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485B29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112F5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281F8F"/>
    <w:rPr>
      <w:rFonts w:asciiTheme="majorHAnsi" w:eastAsiaTheme="majorEastAsia" w:hAnsiTheme="majorHAnsi" w:cstheme="majorBidi"/>
      <w:color w:val="112F51" w:themeColor="accent1" w:themeShade="BF"/>
      <w:kern w:val="20"/>
      <w:szCs w:val="20"/>
    </w:rPr>
  </w:style>
  <w:style w:type="paragraph" w:customStyle="1" w:styleId="Recipient">
    <w:name w:val="Recipient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2C7067"/>
    <w:rPr>
      <w:rFonts w:ascii="Times New Roman" w:eastAsiaTheme="majorEastAsia" w:hAnsi="Times New Roman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unhideWhenUsed/>
    <w:rsid w:val="00083BAA"/>
    <w:pPr>
      <w:spacing w:before="100" w:beforeAutospacing="1" w:after="100" w:afterAutospacing="1"/>
    </w:pPr>
    <w:rPr>
      <w:rFonts w:eastAsiaTheme="minorEastAsia" w:cs="Times New Roman"/>
      <w:color w:val="auto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">
    <w:name w:val="Logo"/>
    <w:basedOn w:val="Normal"/>
    <w:next w:val="Normal"/>
    <w:link w:val="LogoChar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LogoChar">
    <w:name w:val="Logo Char"/>
    <w:basedOn w:val="DefaultParagraphFont"/>
    <w:link w:val="Log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E064AC"/>
    <w:pPr>
      <w:keepNext/>
      <w:keepLines/>
      <w:spacing w:before="400" w:after="40"/>
      <w:ind w:left="0" w:right="0"/>
      <w:contextualSpacing w:val="0"/>
      <w:outlineLvl w:val="9"/>
    </w:pPr>
    <w:rPr>
      <w:caps/>
      <w:color w:val="0B1F36" w:themeColor="accent1" w:themeShade="80"/>
      <w:kern w:val="0"/>
      <w:sz w:val="36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E064AC"/>
    <w:pPr>
      <w:spacing w:before="120" w:after="0"/>
      <w:ind w:left="0"/>
    </w:pPr>
    <w:rPr>
      <w:b/>
      <w:bCs/>
      <w:i/>
      <w:iCs/>
      <w:szCs w:val="24"/>
    </w:rPr>
  </w:style>
  <w:style w:type="character" w:styleId="Hyperlink">
    <w:name w:val="Hyperlink"/>
    <w:basedOn w:val="DefaultParagraphFont"/>
    <w:uiPriority w:val="99"/>
    <w:unhideWhenUsed/>
    <w:rsid w:val="00E064AC"/>
    <w:rPr>
      <w:color w:val="F49100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24151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F28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5C47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C47"/>
    <w:rPr>
      <w:rFonts w:ascii="Segoe UI" w:eastAsiaTheme="minorHAnsi" w:hAnsi="Segoe UI" w:cs="Segoe UI"/>
      <w:color w:val="595959" w:themeColor="text1" w:themeTint="A6"/>
      <w:kern w:val="20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07520F"/>
    <w:rPr>
      <w:color w:val="85DFD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A2CD3"/>
    <w:pPr>
      <w:spacing w:before="120" w:after="0"/>
      <w:ind w:left="240"/>
    </w:pPr>
    <w:rPr>
      <w:b/>
      <w:bCs/>
      <w:sz w:val="22"/>
      <w:szCs w:val="22"/>
    </w:rPr>
  </w:style>
  <w:style w:type="character" w:customStyle="1" w:styleId="Style01">
    <w:name w:val="Style01"/>
    <w:basedOn w:val="Hyperlink"/>
    <w:uiPriority w:val="1"/>
    <w:qFormat/>
    <w:rsid w:val="000A2CD3"/>
    <w:rPr>
      <w:b/>
      <w:color w:val="auto"/>
      <w:u w:val="none"/>
    </w:rPr>
  </w:style>
  <w:style w:type="paragraph" w:styleId="TOC3">
    <w:name w:val="toc 3"/>
    <w:basedOn w:val="Normal"/>
    <w:next w:val="Normal"/>
    <w:autoRedefine/>
    <w:uiPriority w:val="39"/>
    <w:unhideWhenUsed/>
    <w:rsid w:val="009139AF"/>
    <w:pPr>
      <w:spacing w:before="0" w:after="0"/>
      <w:ind w:left="480"/>
    </w:pPr>
    <w:rPr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9139AF"/>
    <w:pPr>
      <w:spacing w:before="0" w:after="0"/>
    </w:pPr>
    <w:rPr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9139AF"/>
    <w:pPr>
      <w:spacing w:before="0" w:after="0"/>
      <w:ind w:left="960"/>
    </w:pPr>
    <w:rPr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9139AF"/>
    <w:pPr>
      <w:spacing w:before="0" w:after="0"/>
      <w:ind w:left="1200"/>
    </w:pPr>
    <w:rPr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9139AF"/>
    <w:pPr>
      <w:spacing w:before="0" w:after="0"/>
      <w:ind w:left="1440"/>
    </w:pPr>
    <w:rPr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9139AF"/>
    <w:pPr>
      <w:spacing w:before="0" w:after="0"/>
      <w:ind w:left="1680"/>
    </w:pPr>
    <w:rPr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9139AF"/>
    <w:pPr>
      <w:spacing w:before="0" w:after="0"/>
      <w:ind w:left="1920"/>
    </w:pPr>
    <w:rPr>
      <w:sz w:val="20"/>
    </w:rPr>
  </w:style>
  <w:style w:type="paragraph" w:styleId="NoSpacing">
    <w:name w:val="No Spacing"/>
    <w:uiPriority w:val="1"/>
    <w:qFormat/>
    <w:rsid w:val="00B1087E"/>
    <w:pPr>
      <w:ind w:left="720" w:right="720"/>
    </w:pPr>
    <w:rPr>
      <w:rFonts w:ascii="Times New Roman" w:eastAsiaTheme="minorHAnsi" w:hAnsi="Times New Roman"/>
      <w:color w:val="595959" w:themeColor="text1" w:themeTint="A6"/>
      <w:kern w:val="20"/>
      <w:szCs w:val="20"/>
    </w:rPr>
  </w:style>
  <w:style w:type="paragraph" w:styleId="ListParagraph">
    <w:name w:val="List Paragraph"/>
    <w:basedOn w:val="Normal"/>
    <w:uiPriority w:val="1"/>
    <w:qFormat/>
    <w:rsid w:val="00616114"/>
    <w:pPr>
      <w:spacing w:before="0" w:after="160" w:line="259" w:lineRule="auto"/>
      <w:ind w:right="0"/>
      <w:contextualSpacing/>
    </w:pPr>
    <w:rPr>
      <w:rFonts w:asciiTheme="minorHAnsi" w:hAnsiTheme="minorHAnsi"/>
      <w:color w:val="auto"/>
      <w:kern w:val="0"/>
      <w:sz w:val="22"/>
      <w:szCs w:val="2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AAD"/>
    <w:rPr>
      <w:rFonts w:asciiTheme="majorHAnsi" w:eastAsiaTheme="majorEastAsia" w:hAnsiTheme="majorHAnsi" w:cstheme="majorBidi"/>
      <w:color w:val="0B1F36" w:themeColor="accent1" w:themeShade="7F"/>
      <w:kern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29"/>
    <w:rPr>
      <w:rFonts w:asciiTheme="majorHAnsi" w:eastAsiaTheme="majorEastAsia" w:hAnsiTheme="majorHAnsi" w:cstheme="majorBidi"/>
      <w:i/>
      <w:iCs/>
      <w:color w:val="112F51" w:themeColor="accent1" w:themeShade="BF"/>
      <w:kern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3C5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56617E"/>
    <w:pPr>
      <w:widowControl w:val="0"/>
      <w:autoSpaceDE w:val="0"/>
      <w:autoSpaceDN w:val="0"/>
      <w:spacing w:before="0" w:after="0"/>
      <w:ind w:left="0" w:right="0"/>
    </w:pPr>
    <w:rPr>
      <w:rFonts w:ascii="Calibri" w:eastAsia="Calibri" w:hAnsi="Calibri" w:cs="Calibri"/>
      <w:color w:val="auto"/>
      <w:kern w:val="0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6617E"/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30C22"/>
    <w:pPr>
      <w:widowControl w:val="0"/>
      <w:autoSpaceDE w:val="0"/>
      <w:autoSpaceDN w:val="0"/>
      <w:spacing w:before="0" w:after="0" w:line="248" w:lineRule="exact"/>
      <w:ind w:left="2" w:right="0"/>
      <w:jc w:val="center"/>
    </w:pPr>
    <w:rPr>
      <w:rFonts w:ascii="Calibri" w:eastAsia="Calibri" w:hAnsi="Calibri" w:cs="Calibri"/>
      <w:color w:val="auto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endnotes" Target="endnotes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manawadu\AppData\Roaming\Microsoft\Templates\Blue%20curve%20letterhead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521278DCB8DB4096F5D7A0A06F48DF" ma:contentTypeVersion="6" ma:contentTypeDescription="Create a new document." ma:contentTypeScope="" ma:versionID="dca6209182cebd771d7e3e2f2aad8e3a">
  <xsd:schema xmlns:xsd="http://www.w3.org/2001/XMLSchema" xmlns:xs="http://www.w3.org/2001/XMLSchema" xmlns:p="http://schemas.microsoft.com/office/2006/metadata/properties" xmlns:ns2="0d57e1bc-c6cc-4088-8f6f-31805023ce03" xmlns:ns3="59b1bb36-ea60-4eac-8ed2-1aa75ee4ea93" targetNamespace="http://schemas.microsoft.com/office/2006/metadata/properties" ma:root="true" ma:fieldsID="095d46d9eb70b331c40035c42771007a" ns2:_="" ns3:_="">
    <xsd:import namespace="0d57e1bc-c6cc-4088-8f6f-31805023ce03"/>
    <xsd:import namespace="59b1bb36-ea60-4eac-8ed2-1aa75ee4ea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57e1bc-c6cc-4088-8f6f-31805023ce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1bb36-ea60-4eac-8ed2-1aa75ee4ea9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62B541-72E1-410A-BDE0-4519F4B9A55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2F05AE-602F-4C56-8EC5-43C9AC0031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57e1bc-c6cc-4088-8f6f-31805023ce03"/>
    <ds:schemaRef ds:uri="59b1bb36-ea60-4eac-8ed2-1aa75ee4ea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curve letterhead</Template>
  <TotalTime>0</TotalTime>
  <Pages>12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2025-03-09T11:58:00Z</dcterms:created>
  <dcterms:modified xsi:type="dcterms:W3CDTF">2025-03-10T03:08:00Z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0x01010098521278DCB8DB4096F5D7A0A06F48DF</vt:lpwstr>
  </property>
</Properties>
</file>