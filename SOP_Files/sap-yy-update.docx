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0EC5" w:rsidRDefault="00B10EC5" w:rsidP="00223B6F">
      <w:pPr>
        <w:pStyle w:val="Logo"/>
        <w:rPr>
          <w:rFonts w:ascii="Algerian" w:hAnsi="Algerian"/>
          <w:sz w:val="28"/>
          <w:szCs w:val="28"/>
          <w:u w:val="single"/>
        </w:rPr>
      </w:pPr>
    </w:p>
    <w:p w:rsidR="00A7202B" w:rsidRDefault="00A7202B" w:rsidP="00A7202B">
      <w:pPr>
        <w:jc w:val="center"/>
        <w:rPr>
          <w:b/>
        </w:rPr>
      </w:pPr>
      <w:r w:rsidRPr="00A7202B">
        <w:rPr>
          <w:rFonts w:ascii="Copperplate Gothic Light" w:hAnsi="Copperplate Gothic Light" w:cs="Times New Roman"/>
          <w:b/>
          <w:bCs/>
          <w:sz w:val="36"/>
          <w:szCs w:val="36"/>
          <w:u w:val="single"/>
        </w:rPr>
        <w:t>BOM YY UPDATE – SAP</w:t>
      </w:r>
    </w:p>
    <w:p w:rsidR="00B1087E" w:rsidRDefault="00B1087E" w:rsidP="00A7202B">
      <w:pPr>
        <w:ind w:left="0"/>
        <w:rPr>
          <w:rFonts w:ascii="Copperplate Gothic Light" w:hAnsi="Copperplate Gothic Light" w:cs="Arial"/>
          <w:bCs/>
          <w:color w:val="auto"/>
          <w:kern w:val="0"/>
          <w:sz w:val="20"/>
          <w:szCs w:val="22"/>
          <w:lang w:eastAsia="en-US"/>
        </w:rPr>
      </w:pPr>
    </w:p>
    <w:p w:rsidR="004D436D" w:rsidRPr="00DF6B52" w:rsidRDefault="004D436D" w:rsidP="004D436D">
      <w:pPr>
        <w:rPr>
          <w:b/>
          <w:sz w:val="26"/>
          <w:szCs w:val="26"/>
        </w:rPr>
      </w:pPr>
      <w:bookmarkStart w:id="0" w:name="_Toc110416149"/>
      <w:bookmarkStart w:id="1" w:name="_Toc112837502"/>
      <w:r w:rsidRPr="00DF6B52">
        <w:rPr>
          <w:b/>
          <w:sz w:val="26"/>
          <w:szCs w:val="26"/>
        </w:rPr>
        <w:t>Introduction:</w:t>
      </w:r>
      <w:bookmarkEnd w:id="0"/>
      <w:bookmarkEnd w:id="1"/>
      <w:r w:rsidRPr="00DF6B52">
        <w:rPr>
          <w:b/>
          <w:sz w:val="26"/>
          <w:szCs w:val="26"/>
        </w:rPr>
        <w:t xml:space="preserve"> </w:t>
      </w:r>
    </w:p>
    <w:p w:rsidR="004D436D" w:rsidRPr="004E19B2" w:rsidRDefault="004D436D" w:rsidP="004D436D">
      <w:pPr>
        <w:pStyle w:val="ListParagraph"/>
        <w:spacing w:line="360" w:lineRule="auto"/>
        <w:ind w:left="1440"/>
        <w:jc w:val="both"/>
        <w:rPr>
          <w:rFonts w:cstheme="minorHAnsi"/>
          <w:bCs/>
          <w:szCs w:val="24"/>
        </w:rPr>
      </w:pPr>
      <w:r>
        <w:t>Updating BOM YY in the SAP system is essential for generating accurate RM (Raw Material) requirements for all measurable and countable trims. This allows the correct RM requirements to be shared with the supply chain team, enabling them to connect and manage the procurement process effectively.</w:t>
      </w:r>
    </w:p>
    <w:p w:rsidR="004D436D" w:rsidRPr="00DF6B52" w:rsidRDefault="004D436D" w:rsidP="004D436D">
      <w:pPr>
        <w:rPr>
          <w:b/>
          <w:sz w:val="26"/>
          <w:szCs w:val="26"/>
        </w:rPr>
      </w:pPr>
      <w:bookmarkStart w:id="2" w:name="_Toc110416150"/>
      <w:bookmarkStart w:id="3" w:name="_Toc112837503"/>
      <w:r w:rsidRPr="00DF6B52">
        <w:rPr>
          <w:b/>
          <w:sz w:val="26"/>
          <w:szCs w:val="26"/>
        </w:rPr>
        <w:t>Application/System</w:t>
      </w:r>
      <w:bookmarkEnd w:id="2"/>
      <w:bookmarkEnd w:id="3"/>
    </w:p>
    <w:p w:rsidR="004D436D" w:rsidRPr="005F01BD" w:rsidRDefault="004D436D" w:rsidP="004D436D">
      <w:pPr>
        <w:pStyle w:val="ListParagraph"/>
        <w:numPr>
          <w:ilvl w:val="0"/>
          <w:numId w:val="26"/>
        </w:numPr>
        <w:overflowPunct w:val="0"/>
        <w:autoSpaceDE w:val="0"/>
        <w:autoSpaceDN w:val="0"/>
        <w:adjustRightInd w:val="0"/>
        <w:spacing w:after="0" w:line="360" w:lineRule="auto"/>
        <w:ind w:left="1440" w:firstLine="0"/>
        <w:contextualSpacing w:val="0"/>
        <w:jc w:val="both"/>
        <w:textAlignment w:val="baseline"/>
        <w:rPr>
          <w:rFonts w:cstheme="minorHAnsi"/>
          <w:bCs/>
          <w:szCs w:val="24"/>
        </w:rPr>
      </w:pPr>
      <w:r w:rsidRPr="005F01BD">
        <w:rPr>
          <w:rFonts w:cstheme="minorHAnsi"/>
          <w:bCs/>
          <w:szCs w:val="24"/>
        </w:rPr>
        <w:t>SAP system</w:t>
      </w:r>
    </w:p>
    <w:p w:rsidR="004D436D" w:rsidRPr="005F01BD" w:rsidRDefault="004D436D" w:rsidP="004D436D">
      <w:pPr>
        <w:pStyle w:val="ListParagraph"/>
        <w:numPr>
          <w:ilvl w:val="0"/>
          <w:numId w:val="26"/>
        </w:numPr>
        <w:overflowPunct w:val="0"/>
        <w:autoSpaceDE w:val="0"/>
        <w:autoSpaceDN w:val="0"/>
        <w:adjustRightInd w:val="0"/>
        <w:spacing w:after="0" w:line="360" w:lineRule="auto"/>
        <w:ind w:left="1440" w:firstLine="0"/>
        <w:contextualSpacing w:val="0"/>
        <w:jc w:val="both"/>
        <w:textAlignment w:val="baseline"/>
        <w:rPr>
          <w:rFonts w:cstheme="minorHAnsi"/>
          <w:bCs/>
          <w:szCs w:val="24"/>
        </w:rPr>
      </w:pPr>
      <w:r w:rsidRPr="005F01BD">
        <w:rPr>
          <w:rFonts w:cstheme="minorHAnsi"/>
          <w:bCs/>
          <w:szCs w:val="24"/>
        </w:rPr>
        <w:t>COE Job Tracker</w:t>
      </w:r>
    </w:p>
    <w:p w:rsidR="004D436D" w:rsidRPr="004D436D" w:rsidRDefault="004D436D" w:rsidP="004D436D">
      <w:pPr>
        <w:pStyle w:val="ListParagraph"/>
        <w:numPr>
          <w:ilvl w:val="0"/>
          <w:numId w:val="26"/>
        </w:numPr>
        <w:overflowPunct w:val="0"/>
        <w:autoSpaceDE w:val="0"/>
        <w:autoSpaceDN w:val="0"/>
        <w:adjustRightInd w:val="0"/>
        <w:spacing w:after="0" w:line="360" w:lineRule="auto"/>
        <w:ind w:left="1440" w:firstLine="0"/>
        <w:contextualSpacing w:val="0"/>
        <w:jc w:val="both"/>
        <w:textAlignment w:val="baseline"/>
        <w:rPr>
          <w:rFonts w:cstheme="minorHAnsi"/>
          <w:bCs/>
          <w:szCs w:val="24"/>
        </w:rPr>
      </w:pPr>
      <w:r>
        <w:t>SAP validator web application</w:t>
      </w:r>
    </w:p>
    <w:p w:rsidR="004D436D" w:rsidRPr="005F01BD" w:rsidRDefault="004D436D" w:rsidP="004D436D">
      <w:pPr>
        <w:pStyle w:val="ListParagraph"/>
        <w:numPr>
          <w:ilvl w:val="0"/>
          <w:numId w:val="26"/>
        </w:numPr>
        <w:overflowPunct w:val="0"/>
        <w:autoSpaceDE w:val="0"/>
        <w:autoSpaceDN w:val="0"/>
        <w:adjustRightInd w:val="0"/>
        <w:spacing w:after="0" w:line="360" w:lineRule="auto"/>
        <w:ind w:left="1440" w:firstLine="0"/>
        <w:contextualSpacing w:val="0"/>
        <w:jc w:val="both"/>
        <w:textAlignment w:val="baseline"/>
        <w:rPr>
          <w:rFonts w:cstheme="minorHAnsi"/>
          <w:bCs/>
          <w:szCs w:val="24"/>
        </w:rPr>
      </w:pPr>
      <w:r>
        <w:t>M</w:t>
      </w:r>
      <w:r w:rsidRPr="005F01BD">
        <w:rPr>
          <w:rFonts w:cstheme="minorHAnsi"/>
          <w:bCs/>
          <w:szCs w:val="24"/>
        </w:rPr>
        <w:t>S Excel</w:t>
      </w:r>
    </w:p>
    <w:p w:rsidR="004D436D" w:rsidRDefault="004D436D" w:rsidP="004D436D">
      <w:pPr>
        <w:pStyle w:val="ListParagraph"/>
        <w:numPr>
          <w:ilvl w:val="0"/>
          <w:numId w:val="26"/>
        </w:numPr>
        <w:overflowPunct w:val="0"/>
        <w:autoSpaceDE w:val="0"/>
        <w:autoSpaceDN w:val="0"/>
        <w:adjustRightInd w:val="0"/>
        <w:spacing w:after="0" w:line="360" w:lineRule="auto"/>
        <w:ind w:left="1440" w:firstLine="0"/>
        <w:contextualSpacing w:val="0"/>
        <w:jc w:val="both"/>
        <w:textAlignment w:val="baseline"/>
        <w:rPr>
          <w:rFonts w:cstheme="minorHAnsi"/>
          <w:bCs/>
          <w:szCs w:val="24"/>
        </w:rPr>
      </w:pPr>
      <w:r>
        <w:rPr>
          <w:rFonts w:cstheme="minorHAnsi"/>
          <w:bCs/>
          <w:szCs w:val="24"/>
        </w:rPr>
        <w:t>Email</w:t>
      </w:r>
    </w:p>
    <w:p w:rsidR="004D436D" w:rsidRDefault="004D436D" w:rsidP="004D436D">
      <w:pPr>
        <w:overflowPunct w:val="0"/>
        <w:autoSpaceDE w:val="0"/>
        <w:autoSpaceDN w:val="0"/>
        <w:adjustRightInd w:val="0"/>
        <w:spacing w:after="0" w:line="360" w:lineRule="auto"/>
        <w:jc w:val="both"/>
        <w:textAlignment w:val="baseline"/>
        <w:rPr>
          <w:rFonts w:cstheme="minorHAnsi"/>
          <w:bCs/>
          <w:szCs w:val="24"/>
        </w:rPr>
      </w:pPr>
    </w:p>
    <w:p w:rsidR="004D436D" w:rsidRDefault="004D436D" w:rsidP="004D436D">
      <w:pPr>
        <w:overflowPunct w:val="0"/>
        <w:autoSpaceDE w:val="0"/>
        <w:autoSpaceDN w:val="0"/>
        <w:adjustRightInd w:val="0"/>
        <w:spacing w:after="0" w:line="360" w:lineRule="auto"/>
        <w:jc w:val="both"/>
        <w:textAlignment w:val="baseline"/>
        <w:rPr>
          <w:rFonts w:cstheme="minorHAnsi"/>
          <w:bCs/>
          <w:szCs w:val="24"/>
        </w:rPr>
      </w:pPr>
    </w:p>
    <w:p w:rsidR="004D436D" w:rsidRDefault="004D436D" w:rsidP="004D436D">
      <w:pPr>
        <w:overflowPunct w:val="0"/>
        <w:autoSpaceDE w:val="0"/>
        <w:autoSpaceDN w:val="0"/>
        <w:adjustRightInd w:val="0"/>
        <w:spacing w:after="0" w:line="360" w:lineRule="auto"/>
        <w:jc w:val="both"/>
        <w:textAlignment w:val="baseline"/>
        <w:rPr>
          <w:rFonts w:cstheme="minorHAnsi"/>
          <w:bCs/>
          <w:szCs w:val="24"/>
        </w:rPr>
      </w:pPr>
    </w:p>
    <w:p w:rsidR="004D436D" w:rsidRDefault="004D436D" w:rsidP="004D436D">
      <w:pPr>
        <w:overflowPunct w:val="0"/>
        <w:autoSpaceDE w:val="0"/>
        <w:autoSpaceDN w:val="0"/>
        <w:adjustRightInd w:val="0"/>
        <w:spacing w:after="0" w:line="360" w:lineRule="auto"/>
        <w:jc w:val="both"/>
        <w:textAlignment w:val="baseline"/>
        <w:rPr>
          <w:rFonts w:cstheme="minorHAnsi"/>
          <w:bCs/>
          <w:szCs w:val="24"/>
        </w:rPr>
      </w:pPr>
    </w:p>
    <w:p w:rsidR="004D436D" w:rsidRDefault="004D436D" w:rsidP="004D436D">
      <w:pPr>
        <w:overflowPunct w:val="0"/>
        <w:autoSpaceDE w:val="0"/>
        <w:autoSpaceDN w:val="0"/>
        <w:adjustRightInd w:val="0"/>
        <w:spacing w:after="0" w:line="360" w:lineRule="auto"/>
        <w:jc w:val="both"/>
        <w:textAlignment w:val="baseline"/>
        <w:rPr>
          <w:rFonts w:cstheme="minorHAnsi"/>
          <w:bCs/>
          <w:szCs w:val="24"/>
        </w:rPr>
      </w:pPr>
    </w:p>
    <w:p w:rsidR="004D436D" w:rsidRDefault="004D436D" w:rsidP="004D436D">
      <w:pPr>
        <w:overflowPunct w:val="0"/>
        <w:autoSpaceDE w:val="0"/>
        <w:autoSpaceDN w:val="0"/>
        <w:adjustRightInd w:val="0"/>
        <w:spacing w:after="0" w:line="360" w:lineRule="auto"/>
        <w:jc w:val="both"/>
        <w:textAlignment w:val="baseline"/>
        <w:rPr>
          <w:rFonts w:cstheme="minorHAnsi"/>
          <w:bCs/>
          <w:szCs w:val="24"/>
        </w:rPr>
      </w:pPr>
    </w:p>
    <w:p w:rsidR="004D436D" w:rsidRDefault="004D436D" w:rsidP="004D436D">
      <w:pPr>
        <w:overflowPunct w:val="0"/>
        <w:autoSpaceDE w:val="0"/>
        <w:autoSpaceDN w:val="0"/>
        <w:adjustRightInd w:val="0"/>
        <w:spacing w:after="0" w:line="360" w:lineRule="auto"/>
        <w:jc w:val="both"/>
        <w:textAlignment w:val="baseline"/>
        <w:rPr>
          <w:rFonts w:cstheme="minorHAnsi"/>
          <w:bCs/>
          <w:szCs w:val="24"/>
        </w:rPr>
      </w:pPr>
    </w:p>
    <w:p w:rsidR="004D436D" w:rsidRDefault="004D436D" w:rsidP="004D436D">
      <w:pPr>
        <w:overflowPunct w:val="0"/>
        <w:autoSpaceDE w:val="0"/>
        <w:autoSpaceDN w:val="0"/>
        <w:adjustRightInd w:val="0"/>
        <w:spacing w:after="0" w:line="360" w:lineRule="auto"/>
        <w:jc w:val="both"/>
        <w:textAlignment w:val="baseline"/>
        <w:rPr>
          <w:rFonts w:cstheme="minorHAnsi"/>
          <w:bCs/>
          <w:szCs w:val="24"/>
        </w:rPr>
      </w:pPr>
    </w:p>
    <w:p w:rsidR="004D436D" w:rsidRDefault="004D436D" w:rsidP="004D436D">
      <w:pPr>
        <w:overflowPunct w:val="0"/>
        <w:autoSpaceDE w:val="0"/>
        <w:autoSpaceDN w:val="0"/>
        <w:adjustRightInd w:val="0"/>
        <w:spacing w:after="0" w:line="360" w:lineRule="auto"/>
        <w:jc w:val="both"/>
        <w:textAlignment w:val="baseline"/>
        <w:rPr>
          <w:rFonts w:cstheme="minorHAnsi"/>
          <w:bCs/>
          <w:szCs w:val="24"/>
        </w:rPr>
      </w:pPr>
    </w:p>
    <w:p w:rsidR="004D436D" w:rsidRDefault="004D436D" w:rsidP="004D436D">
      <w:pPr>
        <w:overflowPunct w:val="0"/>
        <w:autoSpaceDE w:val="0"/>
        <w:autoSpaceDN w:val="0"/>
        <w:adjustRightInd w:val="0"/>
        <w:spacing w:after="0" w:line="360" w:lineRule="auto"/>
        <w:jc w:val="both"/>
        <w:textAlignment w:val="baseline"/>
        <w:rPr>
          <w:rFonts w:cstheme="minorHAnsi"/>
          <w:bCs/>
          <w:szCs w:val="24"/>
        </w:rPr>
      </w:pPr>
    </w:p>
    <w:p w:rsidR="004D436D" w:rsidRDefault="004D436D" w:rsidP="004D436D">
      <w:pPr>
        <w:overflowPunct w:val="0"/>
        <w:autoSpaceDE w:val="0"/>
        <w:autoSpaceDN w:val="0"/>
        <w:adjustRightInd w:val="0"/>
        <w:spacing w:after="0" w:line="360" w:lineRule="auto"/>
        <w:jc w:val="both"/>
        <w:textAlignment w:val="baseline"/>
        <w:rPr>
          <w:rFonts w:cstheme="minorHAnsi"/>
          <w:bCs/>
          <w:szCs w:val="24"/>
        </w:rPr>
      </w:pPr>
    </w:p>
    <w:p w:rsidR="004D436D" w:rsidRDefault="004D436D" w:rsidP="004D436D">
      <w:pPr>
        <w:overflowPunct w:val="0"/>
        <w:autoSpaceDE w:val="0"/>
        <w:autoSpaceDN w:val="0"/>
        <w:adjustRightInd w:val="0"/>
        <w:spacing w:after="0" w:line="360" w:lineRule="auto"/>
        <w:jc w:val="both"/>
        <w:textAlignment w:val="baseline"/>
        <w:rPr>
          <w:rFonts w:cstheme="minorHAnsi"/>
          <w:bCs/>
          <w:szCs w:val="24"/>
        </w:rPr>
      </w:pPr>
    </w:p>
    <w:p w:rsidR="004D436D" w:rsidRDefault="004D436D" w:rsidP="004D436D">
      <w:pPr>
        <w:overflowPunct w:val="0"/>
        <w:autoSpaceDE w:val="0"/>
        <w:autoSpaceDN w:val="0"/>
        <w:adjustRightInd w:val="0"/>
        <w:spacing w:after="0" w:line="360" w:lineRule="auto"/>
        <w:jc w:val="both"/>
        <w:textAlignment w:val="baseline"/>
        <w:rPr>
          <w:rFonts w:cstheme="minorHAnsi"/>
          <w:bCs/>
          <w:szCs w:val="24"/>
        </w:rPr>
      </w:pPr>
    </w:p>
    <w:p w:rsidR="004D436D" w:rsidRDefault="004D436D" w:rsidP="004D436D">
      <w:pPr>
        <w:overflowPunct w:val="0"/>
        <w:autoSpaceDE w:val="0"/>
        <w:autoSpaceDN w:val="0"/>
        <w:adjustRightInd w:val="0"/>
        <w:spacing w:after="0" w:line="360" w:lineRule="auto"/>
        <w:jc w:val="both"/>
        <w:textAlignment w:val="baseline"/>
        <w:rPr>
          <w:rFonts w:cstheme="minorHAnsi"/>
          <w:bCs/>
          <w:szCs w:val="24"/>
        </w:rPr>
      </w:pPr>
    </w:p>
    <w:p w:rsidR="004D436D" w:rsidRDefault="004D436D" w:rsidP="004D436D">
      <w:pPr>
        <w:overflowPunct w:val="0"/>
        <w:autoSpaceDE w:val="0"/>
        <w:autoSpaceDN w:val="0"/>
        <w:adjustRightInd w:val="0"/>
        <w:spacing w:after="0" w:line="360" w:lineRule="auto"/>
        <w:jc w:val="both"/>
        <w:textAlignment w:val="baseline"/>
        <w:rPr>
          <w:rFonts w:cstheme="minorHAnsi"/>
          <w:bCs/>
          <w:szCs w:val="24"/>
        </w:rPr>
      </w:pPr>
    </w:p>
    <w:p w:rsidR="004D436D" w:rsidRDefault="004D436D" w:rsidP="004D436D">
      <w:pPr>
        <w:overflowPunct w:val="0"/>
        <w:autoSpaceDE w:val="0"/>
        <w:autoSpaceDN w:val="0"/>
        <w:adjustRightInd w:val="0"/>
        <w:spacing w:after="0" w:line="360" w:lineRule="auto"/>
        <w:jc w:val="both"/>
        <w:textAlignment w:val="baseline"/>
        <w:rPr>
          <w:rFonts w:cstheme="minorHAnsi"/>
          <w:bCs/>
          <w:szCs w:val="24"/>
        </w:rPr>
      </w:pPr>
    </w:p>
    <w:p w:rsidR="004D436D" w:rsidRPr="004D436D" w:rsidRDefault="004D436D" w:rsidP="004D436D">
      <w:pPr>
        <w:overflowPunct w:val="0"/>
        <w:autoSpaceDE w:val="0"/>
        <w:autoSpaceDN w:val="0"/>
        <w:adjustRightInd w:val="0"/>
        <w:spacing w:after="0" w:line="360" w:lineRule="auto"/>
        <w:jc w:val="both"/>
        <w:textAlignment w:val="baseline"/>
        <w:rPr>
          <w:rFonts w:cstheme="minorHAnsi"/>
          <w:bCs/>
          <w:szCs w:val="24"/>
        </w:rPr>
      </w:pPr>
    </w:p>
    <w:p w:rsidR="004D436D" w:rsidRDefault="004D436D" w:rsidP="004D436D">
      <w:pPr>
        <w:overflowPunct w:val="0"/>
        <w:autoSpaceDE w:val="0"/>
        <w:autoSpaceDN w:val="0"/>
        <w:adjustRightInd w:val="0"/>
        <w:spacing w:after="0" w:line="360" w:lineRule="auto"/>
        <w:jc w:val="both"/>
        <w:textAlignment w:val="baseline"/>
        <w:rPr>
          <w:rFonts w:cstheme="minorHAnsi"/>
          <w:bCs/>
          <w:szCs w:val="24"/>
        </w:rPr>
      </w:pPr>
      <w:r>
        <w:rPr>
          <w:rFonts w:cstheme="minorHAnsi"/>
          <w:bCs/>
          <w:szCs w:val="24"/>
        </w:rPr>
        <w:t>Process Mapping</w:t>
      </w:r>
    </w:p>
    <w:p w:rsidR="004D436D" w:rsidRDefault="004D436D" w:rsidP="004D436D">
      <w:pPr>
        <w:overflowPunct w:val="0"/>
        <w:autoSpaceDE w:val="0"/>
        <w:autoSpaceDN w:val="0"/>
        <w:adjustRightInd w:val="0"/>
        <w:spacing w:after="0" w:line="360" w:lineRule="auto"/>
        <w:jc w:val="both"/>
        <w:textAlignment w:val="baseline"/>
        <w:rPr>
          <w:rFonts w:cstheme="minorHAnsi"/>
          <w:bCs/>
          <w:szCs w:val="24"/>
        </w:rPr>
      </w:pPr>
      <w:r w:rsidRPr="004D436D">
        <w:rPr>
          <w:rFonts w:cstheme="minorHAnsi"/>
          <w:bCs/>
          <w:noProof/>
          <w:szCs w:val="24"/>
          <w:lang w:eastAsia="en-US"/>
        </w:rPr>
        <w:drawing>
          <wp:inline distT="0" distB="0" distL="0" distR="0" wp14:anchorId="5DF832BA" wp14:editId="052FF0C9">
            <wp:extent cx="5496692" cy="5020376"/>
            <wp:effectExtent l="0" t="0" r="889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96692" cy="5020376"/>
                    </a:xfrm>
                    <a:prstGeom prst="rect">
                      <a:avLst/>
                    </a:prstGeom>
                  </pic:spPr>
                </pic:pic>
              </a:graphicData>
            </a:graphic>
          </wp:inline>
        </w:drawing>
      </w:r>
    </w:p>
    <w:p w:rsidR="004D436D" w:rsidRDefault="004D436D" w:rsidP="004D436D">
      <w:pPr>
        <w:overflowPunct w:val="0"/>
        <w:autoSpaceDE w:val="0"/>
        <w:autoSpaceDN w:val="0"/>
        <w:adjustRightInd w:val="0"/>
        <w:spacing w:after="0" w:line="360" w:lineRule="auto"/>
        <w:jc w:val="both"/>
        <w:textAlignment w:val="baseline"/>
        <w:rPr>
          <w:rFonts w:cstheme="minorHAnsi"/>
          <w:bCs/>
          <w:szCs w:val="24"/>
        </w:rPr>
      </w:pPr>
    </w:p>
    <w:p w:rsidR="004D436D" w:rsidRDefault="004D436D" w:rsidP="00285954">
      <w:pPr>
        <w:pStyle w:val="Heading1"/>
        <w:numPr>
          <w:ilvl w:val="0"/>
          <w:numId w:val="27"/>
        </w:numPr>
        <w:overflowPunct w:val="0"/>
        <w:autoSpaceDE w:val="0"/>
        <w:autoSpaceDN w:val="0"/>
        <w:adjustRightInd w:val="0"/>
        <w:spacing w:after="0" w:line="360" w:lineRule="auto"/>
        <w:ind w:left="720" w:right="0" w:hanging="270"/>
        <w:contextualSpacing w:val="0"/>
        <w:textAlignment w:val="baseline"/>
      </w:pPr>
      <w:r>
        <w:t>Check the received BOM</w:t>
      </w:r>
      <w:r w:rsidR="00285954">
        <w:t xml:space="preserve"> and do the pre excel working</w:t>
      </w:r>
      <w:r>
        <w:t>:</w:t>
      </w:r>
    </w:p>
    <w:p w:rsidR="004D436D" w:rsidRDefault="004D436D" w:rsidP="004D436D">
      <w:pPr>
        <w:pStyle w:val="ListParagraph"/>
        <w:numPr>
          <w:ilvl w:val="0"/>
          <w:numId w:val="29"/>
        </w:numPr>
      </w:pPr>
      <w:r>
        <w:t xml:space="preserve">Ensure sizes are in </w:t>
      </w:r>
      <w:r w:rsidRPr="003410ED">
        <w:rPr>
          <w:b/>
          <w:bCs/>
        </w:rPr>
        <w:t>30D3 format</w:t>
      </w:r>
      <w:r>
        <w:t xml:space="preserve"> instead of </w:t>
      </w:r>
      <w:r w:rsidRPr="003410ED">
        <w:rPr>
          <w:b/>
          <w:bCs/>
        </w:rPr>
        <w:t>30DDD</w:t>
      </w:r>
      <w:r>
        <w:t>. There should be no line breaks between two sizes in a single-line garment size entry.</w:t>
      </w:r>
    </w:p>
    <w:p w:rsidR="004D436D" w:rsidRDefault="004D436D" w:rsidP="004D436D">
      <w:pPr>
        <w:pStyle w:val="ListParagraph"/>
        <w:numPr>
          <w:ilvl w:val="0"/>
          <w:numId w:val="29"/>
        </w:numPr>
      </w:pPr>
      <w:r>
        <w:t xml:space="preserve">Verify that </w:t>
      </w:r>
      <w:r w:rsidRPr="003410ED">
        <w:rPr>
          <w:b/>
          <w:bCs/>
        </w:rPr>
        <w:t>YY is listed under Ordering Consumption &gt; Gross Consumption Column</w:t>
      </w:r>
      <w:r>
        <w:t xml:space="preserve">. If YY appears in any other column, remove the </w:t>
      </w:r>
      <w:r w:rsidRPr="003410ED">
        <w:rPr>
          <w:b/>
          <w:bCs/>
        </w:rPr>
        <w:t>“Gross Consumption”</w:t>
      </w:r>
      <w:r>
        <w:t xml:space="preserve"> label from the unwanted columns.</w:t>
      </w:r>
    </w:p>
    <w:p w:rsidR="004D436D" w:rsidRDefault="004D436D" w:rsidP="004D436D">
      <w:pPr>
        <w:pStyle w:val="ListParagraph"/>
        <w:numPr>
          <w:ilvl w:val="0"/>
          <w:numId w:val="29"/>
        </w:numPr>
      </w:pPr>
      <w:r>
        <w:t xml:space="preserve">Review the </w:t>
      </w:r>
      <w:r w:rsidRPr="003410ED">
        <w:rPr>
          <w:b/>
          <w:bCs/>
        </w:rPr>
        <w:t>Description column</w:t>
      </w:r>
      <w:r>
        <w:t xml:space="preserve"> to ensure the word </w:t>
      </w:r>
      <w:r w:rsidRPr="003410ED">
        <w:rPr>
          <w:b/>
          <w:bCs/>
        </w:rPr>
        <w:t>“Fabric”</w:t>
      </w:r>
      <w:r>
        <w:t xml:space="preserve"> is not included in any description line. </w:t>
      </w:r>
    </w:p>
    <w:p w:rsidR="004D436D" w:rsidRDefault="004D436D" w:rsidP="004D436D">
      <w:pPr>
        <w:pStyle w:val="ListParagraph"/>
        <w:ind w:left="2520"/>
      </w:pPr>
    </w:p>
    <w:p w:rsidR="004D436D" w:rsidRDefault="004D436D" w:rsidP="004D436D">
      <w:pPr>
        <w:pStyle w:val="ListParagraph"/>
        <w:ind w:left="2520"/>
      </w:pPr>
    </w:p>
    <w:p w:rsidR="004D436D" w:rsidRDefault="004D436D" w:rsidP="004D436D">
      <w:pPr>
        <w:pStyle w:val="ListParagraph"/>
        <w:ind w:left="2520"/>
      </w:pPr>
    </w:p>
    <w:p w:rsidR="004D436D" w:rsidRDefault="004D436D" w:rsidP="004D436D">
      <w:pPr>
        <w:pStyle w:val="ListParagraph"/>
        <w:ind w:left="2520"/>
      </w:pPr>
    </w:p>
    <w:p w:rsidR="004D436D" w:rsidRDefault="004D436D" w:rsidP="004D436D">
      <w:pPr>
        <w:pStyle w:val="ListParagraph"/>
        <w:ind w:left="2520"/>
      </w:pPr>
    </w:p>
    <w:p w:rsidR="004D436D" w:rsidRDefault="004D436D" w:rsidP="004D436D">
      <w:pPr>
        <w:pStyle w:val="ListParagraph"/>
        <w:ind w:left="2520"/>
      </w:pPr>
    </w:p>
    <w:p w:rsidR="004D436D" w:rsidRDefault="004D436D" w:rsidP="004D436D">
      <w:pPr>
        <w:pStyle w:val="ListParagraph"/>
        <w:ind w:left="2520"/>
      </w:pPr>
    </w:p>
    <w:p w:rsidR="004D436D" w:rsidRDefault="004D436D" w:rsidP="00285954">
      <w:pPr>
        <w:pStyle w:val="ListParagraph"/>
        <w:ind w:left="2520"/>
      </w:pPr>
    </w:p>
    <w:p w:rsidR="004D436D" w:rsidRDefault="004D436D" w:rsidP="004D436D">
      <w:pPr>
        <w:pStyle w:val="ListParagraph"/>
        <w:ind w:left="2520"/>
      </w:pPr>
    </w:p>
    <w:p w:rsidR="004D436D" w:rsidRDefault="004D436D" w:rsidP="004D436D">
      <w:pPr>
        <w:pStyle w:val="ListParagraph"/>
        <w:ind w:left="2520"/>
      </w:pPr>
    </w:p>
    <w:p w:rsidR="004D436D" w:rsidRDefault="004D436D" w:rsidP="004D436D">
      <w:pPr>
        <w:pStyle w:val="ListParagraph"/>
        <w:numPr>
          <w:ilvl w:val="1"/>
          <w:numId w:val="29"/>
        </w:numPr>
      </w:pPr>
      <w:r w:rsidRPr="003410ED">
        <w:t>Invalid:</w:t>
      </w:r>
      <w:r w:rsidRPr="00B8697F">
        <w:rPr>
          <w:noProof/>
        </w:rPr>
        <w:t xml:space="preserve"> </w:t>
      </w:r>
      <w:r w:rsidRPr="00B8697F">
        <w:rPr>
          <w:noProof/>
        </w:rPr>
        <w:drawing>
          <wp:inline distT="0" distB="0" distL="0" distR="0" wp14:anchorId="2F5BEB4E" wp14:editId="745EDE15">
            <wp:extent cx="5732145" cy="69469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47989" cy="696610"/>
                    </a:xfrm>
                    <a:prstGeom prst="rect">
                      <a:avLst/>
                    </a:prstGeom>
                  </pic:spPr>
                </pic:pic>
              </a:graphicData>
            </a:graphic>
          </wp:inline>
        </w:drawing>
      </w:r>
      <w:r>
        <w:br/>
      </w:r>
    </w:p>
    <w:p w:rsidR="004D436D" w:rsidRDefault="004D436D" w:rsidP="004D436D">
      <w:pPr>
        <w:pStyle w:val="ListParagraph"/>
        <w:numPr>
          <w:ilvl w:val="1"/>
          <w:numId w:val="29"/>
        </w:numPr>
      </w:pPr>
      <w:r>
        <w:t>Valid:</w:t>
      </w:r>
    </w:p>
    <w:p w:rsidR="004D436D" w:rsidRDefault="004D436D" w:rsidP="004D436D">
      <w:pPr>
        <w:pStyle w:val="ListParagraph"/>
        <w:ind w:left="2520"/>
      </w:pPr>
      <w:r w:rsidRPr="00B8697F">
        <w:rPr>
          <w:noProof/>
        </w:rPr>
        <w:drawing>
          <wp:inline distT="0" distB="0" distL="0" distR="0" wp14:anchorId="79B2545D" wp14:editId="495B6EBE">
            <wp:extent cx="5732145" cy="63436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2145" cy="634365"/>
                    </a:xfrm>
                    <a:prstGeom prst="rect">
                      <a:avLst/>
                    </a:prstGeom>
                  </pic:spPr>
                </pic:pic>
              </a:graphicData>
            </a:graphic>
          </wp:inline>
        </w:drawing>
      </w:r>
    </w:p>
    <w:p w:rsidR="00285954" w:rsidRDefault="00285954" w:rsidP="00285954">
      <w:pPr>
        <w:tabs>
          <w:tab w:val="left" w:pos="3345"/>
        </w:tabs>
        <w:ind w:left="0"/>
      </w:pPr>
    </w:p>
    <w:p w:rsidR="00285954" w:rsidRDefault="00285954" w:rsidP="00285954">
      <w:pPr>
        <w:pStyle w:val="ListParagraph"/>
        <w:numPr>
          <w:ilvl w:val="0"/>
          <w:numId w:val="31"/>
        </w:numPr>
      </w:pPr>
      <w:r>
        <w:t xml:space="preserve">Separate Excel files need to be created for each given </w:t>
      </w:r>
      <w:proofErr w:type="spellStart"/>
      <w:r>
        <w:t>colorway</w:t>
      </w:r>
      <w:proofErr w:type="spellEnd"/>
    </w:p>
    <w:p w:rsidR="00285954" w:rsidRDefault="00285954" w:rsidP="00285954">
      <w:pPr>
        <w:ind w:left="1440"/>
      </w:pPr>
      <w:r w:rsidRPr="00B55842">
        <w:rPr>
          <w:noProof/>
          <w:lang w:eastAsia="en-US"/>
        </w:rPr>
        <w:drawing>
          <wp:inline distT="0" distB="0" distL="0" distR="0" wp14:anchorId="53B44BB5" wp14:editId="46C9530B">
            <wp:extent cx="5732145" cy="942975"/>
            <wp:effectExtent l="0" t="0" r="190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942975"/>
                    </a:xfrm>
                    <a:prstGeom prst="rect">
                      <a:avLst/>
                    </a:prstGeom>
                  </pic:spPr>
                </pic:pic>
              </a:graphicData>
            </a:graphic>
          </wp:inline>
        </w:drawing>
      </w:r>
    </w:p>
    <w:p w:rsidR="00285954" w:rsidRDefault="00285954" w:rsidP="00285954">
      <w:pPr>
        <w:pStyle w:val="ListParagraph"/>
        <w:numPr>
          <w:ilvl w:val="0"/>
          <w:numId w:val="32"/>
        </w:numPr>
      </w:pPr>
      <w:r>
        <w:t>Access the SAP BOM using ZPPBOMMNT_N and put the BOM on hold.</w:t>
      </w:r>
    </w:p>
    <w:p w:rsidR="00285954" w:rsidRDefault="00285954" w:rsidP="00285954"/>
    <w:p w:rsidR="00285954" w:rsidRDefault="00285954" w:rsidP="00285954">
      <w:r>
        <w:t>Need to log in to the SAP system.</w:t>
      </w:r>
    </w:p>
    <w:p w:rsidR="00285954" w:rsidRPr="00370E1B" w:rsidRDefault="00285954" w:rsidP="00285954">
      <w:pPr>
        <w:pStyle w:val="Heading1"/>
        <w:numPr>
          <w:ilvl w:val="0"/>
          <w:numId w:val="27"/>
        </w:numPr>
        <w:overflowPunct w:val="0"/>
        <w:autoSpaceDE w:val="0"/>
        <w:autoSpaceDN w:val="0"/>
        <w:adjustRightInd w:val="0"/>
        <w:spacing w:after="0" w:line="360" w:lineRule="auto"/>
        <w:ind w:right="0"/>
        <w:contextualSpacing w:val="0"/>
        <w:textAlignment w:val="baseline"/>
        <w:rPr>
          <w:sz w:val="26"/>
          <w:szCs w:val="26"/>
        </w:rPr>
      </w:pPr>
      <w:bookmarkStart w:id="4" w:name="_Toc122307350"/>
      <w:r>
        <w:rPr>
          <w:sz w:val="26"/>
          <w:szCs w:val="26"/>
        </w:rPr>
        <w:t>Initial Screen</w:t>
      </w:r>
      <w:bookmarkEnd w:id="4"/>
    </w:p>
    <w:p w:rsidR="00285954" w:rsidRPr="005267C9" w:rsidRDefault="00285954" w:rsidP="00285954">
      <w:pPr>
        <w:pStyle w:val="ListParagraph"/>
        <w:ind w:left="540"/>
      </w:pPr>
      <w:r>
        <w:t>Logging to the SAP system</w:t>
      </w:r>
    </w:p>
    <w:p w:rsidR="00285954" w:rsidRDefault="00285954" w:rsidP="00285954">
      <w:pPr>
        <w:pStyle w:val="ListParagraph"/>
        <w:ind w:left="540"/>
        <w:rPr>
          <w:rFonts w:cstheme="minorHAnsi"/>
        </w:rPr>
      </w:pPr>
      <w:r w:rsidRPr="005D2470">
        <w:rPr>
          <w:rFonts w:cstheme="minorHAnsi"/>
          <w:b/>
        </w:rPr>
        <w:t>Navigation &gt;&gt;</w:t>
      </w:r>
      <w:r w:rsidRPr="005D2470">
        <w:rPr>
          <w:rFonts w:cstheme="minorHAnsi"/>
        </w:rPr>
        <w:t xml:space="preserve"> Enter “Usernam</w:t>
      </w:r>
      <w:r>
        <w:rPr>
          <w:rFonts w:cstheme="minorHAnsi"/>
        </w:rPr>
        <w:t xml:space="preserve">e” and “Password” &gt;&gt; Press Enter </w:t>
      </w:r>
    </w:p>
    <w:p w:rsidR="00285954" w:rsidRPr="00FC3A2F" w:rsidRDefault="00285954" w:rsidP="00285954">
      <w:pPr>
        <w:rPr>
          <w:rFonts w:cstheme="minorHAnsi"/>
        </w:rPr>
      </w:pPr>
      <w:r w:rsidRPr="002C7F8C">
        <w:rPr>
          <w:rFonts w:cstheme="minorHAnsi"/>
          <w:noProof/>
          <w:sz w:val="18"/>
          <w:szCs w:val="18"/>
          <w:lang w:eastAsia="en-US"/>
        </w:rPr>
        <w:drawing>
          <wp:anchor distT="0" distB="0" distL="114300" distR="114300" simplePos="0" relativeHeight="251659264" behindDoc="0" locked="0" layoutInCell="1" allowOverlap="1" wp14:anchorId="78EC6FA4" wp14:editId="2183D04E">
            <wp:simplePos x="0" y="0"/>
            <wp:positionH relativeFrom="margin">
              <wp:posOffset>371475</wp:posOffset>
            </wp:positionH>
            <wp:positionV relativeFrom="margin">
              <wp:posOffset>5865495</wp:posOffset>
            </wp:positionV>
            <wp:extent cx="4324350" cy="2463165"/>
            <wp:effectExtent l="19050" t="19050" r="19050" b="133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1268" r="5291" b="1791"/>
                    <a:stretch/>
                  </pic:blipFill>
                  <pic:spPr bwMode="auto">
                    <a:xfrm>
                      <a:off x="0" y="0"/>
                      <a:ext cx="4324350" cy="2463165"/>
                    </a:xfrm>
                    <a:prstGeom prst="rect">
                      <a:avLst/>
                    </a:prstGeom>
                    <a:ln w="12700" cap="flat" cmpd="sng" algn="ctr">
                      <a:solidFill>
                        <a:srgbClr val="FF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285954" w:rsidRDefault="00285954" w:rsidP="00285954"/>
    <w:p w:rsidR="00285954" w:rsidRDefault="00285954" w:rsidP="00285954"/>
    <w:p w:rsidR="00285954" w:rsidRDefault="00285954" w:rsidP="00285954"/>
    <w:p w:rsidR="00285954" w:rsidRDefault="00285954" w:rsidP="00285954"/>
    <w:p w:rsidR="00285954" w:rsidRDefault="00285954" w:rsidP="00285954"/>
    <w:p w:rsidR="00285954" w:rsidRDefault="00285954" w:rsidP="00285954"/>
    <w:p w:rsidR="00285954" w:rsidRDefault="00285954" w:rsidP="00285954"/>
    <w:p w:rsidR="00285954" w:rsidRDefault="00285954" w:rsidP="00285954">
      <w:pPr>
        <w:pStyle w:val="ListParagraph"/>
        <w:ind w:left="810"/>
        <w:rPr>
          <w:b/>
        </w:rPr>
      </w:pPr>
      <w:r>
        <w:t xml:space="preserve">Use T code   </w:t>
      </w:r>
      <w:r w:rsidRPr="00E2681B">
        <w:rPr>
          <w:b/>
        </w:rPr>
        <w:t xml:space="preserve">- </w:t>
      </w:r>
      <w:r>
        <w:rPr>
          <w:b/>
        </w:rPr>
        <w:t>ZPPBOMMNT_N</w:t>
      </w:r>
      <w:r>
        <w:rPr>
          <w:b/>
        </w:rPr>
        <w:tab/>
      </w:r>
    </w:p>
    <w:p w:rsidR="00285954" w:rsidRDefault="00285954" w:rsidP="00285954">
      <w:pPr>
        <w:tabs>
          <w:tab w:val="left" w:pos="270"/>
          <w:tab w:val="left" w:pos="450"/>
          <w:tab w:val="left" w:pos="720"/>
          <w:tab w:val="left" w:pos="9900"/>
        </w:tabs>
        <w:spacing w:after="100" w:afterAutospacing="1"/>
      </w:pPr>
      <w:r>
        <w:rPr>
          <w:b/>
        </w:rPr>
        <w:t xml:space="preserve">  Nav</w:t>
      </w:r>
      <w:r w:rsidRPr="00E2681B">
        <w:rPr>
          <w:b/>
        </w:rPr>
        <w:t xml:space="preserve">igation &gt;&gt; </w:t>
      </w:r>
      <w:r>
        <w:rPr>
          <w:b/>
        </w:rPr>
        <w:t>ZPPBOMMNT_N</w:t>
      </w:r>
      <w:r>
        <w:t xml:space="preserve"> &gt;&gt; Enter &gt;&gt; Please refer</w:t>
      </w:r>
      <w:r w:rsidRPr="005F01BD">
        <w:t xml:space="preserve"> below s</w:t>
      </w:r>
      <w:r>
        <w:t>creenshot</w:t>
      </w:r>
    </w:p>
    <w:p w:rsidR="00285954" w:rsidRDefault="00285954" w:rsidP="00285954">
      <w:r w:rsidRPr="00285954">
        <w:rPr>
          <w:noProof/>
          <w:lang w:eastAsia="en-US"/>
        </w:rPr>
        <w:drawing>
          <wp:anchor distT="0" distB="0" distL="114300" distR="114300" simplePos="0" relativeHeight="251660288" behindDoc="0" locked="0" layoutInCell="1" allowOverlap="1" wp14:anchorId="2D23AB78" wp14:editId="4C75F807">
            <wp:simplePos x="0" y="0"/>
            <wp:positionH relativeFrom="column">
              <wp:posOffset>4371975</wp:posOffset>
            </wp:positionH>
            <wp:positionV relativeFrom="paragraph">
              <wp:posOffset>2659380</wp:posOffset>
            </wp:positionV>
            <wp:extent cx="238125" cy="285750"/>
            <wp:effectExtent l="0" t="0" r="9525"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38125" cy="285750"/>
                    </a:xfrm>
                    <a:prstGeom prst="rect">
                      <a:avLst/>
                    </a:prstGeom>
                  </pic:spPr>
                </pic:pic>
              </a:graphicData>
            </a:graphic>
          </wp:anchor>
        </w:drawing>
      </w:r>
      <w:r w:rsidRPr="00285954">
        <w:rPr>
          <w:noProof/>
          <w:lang w:eastAsia="en-US"/>
        </w:rPr>
        <w:drawing>
          <wp:inline distT="0" distB="0" distL="0" distR="0" wp14:anchorId="7F32BC1C" wp14:editId="5867747C">
            <wp:extent cx="5163271" cy="247684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63271" cy="2476846"/>
                    </a:xfrm>
                    <a:prstGeom prst="rect">
                      <a:avLst/>
                    </a:prstGeom>
                  </pic:spPr>
                </pic:pic>
              </a:graphicData>
            </a:graphic>
          </wp:inline>
        </w:drawing>
      </w:r>
    </w:p>
    <w:p w:rsidR="00285954" w:rsidRPr="00285954" w:rsidRDefault="00285954" w:rsidP="00285954">
      <w:pPr>
        <w:pStyle w:val="ListParagraph"/>
        <w:numPr>
          <w:ilvl w:val="0"/>
          <w:numId w:val="32"/>
        </w:numPr>
        <w:rPr>
          <w:rFonts w:cstheme="minorHAnsi"/>
        </w:rPr>
      </w:pPr>
      <w:r>
        <w:t xml:space="preserve">Enter below mentioned details and click change BOM </w:t>
      </w:r>
    </w:p>
    <w:p w:rsidR="00285954" w:rsidRPr="00285954" w:rsidRDefault="00285954" w:rsidP="00285954">
      <w:pPr>
        <w:pStyle w:val="ListParagraph"/>
        <w:ind w:left="1800"/>
        <w:rPr>
          <w:rFonts w:cstheme="minorHAnsi"/>
        </w:rPr>
      </w:pPr>
    </w:p>
    <w:p w:rsidR="00285954" w:rsidRDefault="00285954" w:rsidP="00285954">
      <w:pPr>
        <w:pStyle w:val="ListParagraph"/>
        <w:numPr>
          <w:ilvl w:val="0"/>
          <w:numId w:val="32"/>
        </w:numPr>
      </w:pPr>
      <w:r>
        <w:t>Navigate to the 3rd level of the SAP BOM.</w:t>
      </w:r>
    </w:p>
    <w:p w:rsidR="00285954" w:rsidRDefault="00285954" w:rsidP="00285954">
      <w:pPr>
        <w:pStyle w:val="ListParagraph"/>
      </w:pPr>
    </w:p>
    <w:p w:rsidR="00285954" w:rsidRDefault="00285954" w:rsidP="00285954">
      <w:pPr>
        <w:pStyle w:val="ListParagraph"/>
        <w:ind w:left="2520"/>
        <w:rPr>
          <w:rFonts w:ascii="Times New Roman" w:hAnsi="Times New Roman"/>
          <w:b/>
          <w:color w:val="595959" w:themeColor="text1" w:themeTint="A6"/>
          <w:kern w:val="20"/>
          <w:sz w:val="24"/>
          <w:szCs w:val="20"/>
          <w:lang w:eastAsia="ja-JP"/>
        </w:rPr>
      </w:pPr>
      <w:r>
        <w:rPr>
          <w:b/>
        </w:rPr>
        <w:t xml:space="preserve">  </w:t>
      </w:r>
      <w:r w:rsidRPr="00285954">
        <w:rPr>
          <w:rFonts w:ascii="Times New Roman" w:hAnsi="Times New Roman"/>
          <w:b/>
          <w:color w:val="595959" w:themeColor="text1" w:themeTint="A6"/>
          <w:kern w:val="20"/>
          <w:sz w:val="24"/>
          <w:szCs w:val="20"/>
          <w:lang w:eastAsia="ja-JP"/>
        </w:rPr>
        <w:t>Navigation &gt;&gt; Components &gt;&gt; Grid Value Mapping &gt;&gt; Color Mapping.</w:t>
      </w:r>
    </w:p>
    <w:p w:rsidR="00285954" w:rsidRDefault="00285954" w:rsidP="00285954">
      <w:r>
        <w:tab/>
      </w:r>
      <w:r w:rsidRPr="00B55842">
        <w:rPr>
          <w:noProof/>
          <w:lang w:eastAsia="en-US"/>
        </w:rPr>
        <w:drawing>
          <wp:inline distT="0" distB="0" distL="0" distR="0" wp14:anchorId="75A67581" wp14:editId="0DF6CD61">
            <wp:extent cx="5732145" cy="2534920"/>
            <wp:effectExtent l="0" t="0" r="190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2145" cy="2534920"/>
                    </a:xfrm>
                    <a:prstGeom prst="rect">
                      <a:avLst/>
                    </a:prstGeom>
                  </pic:spPr>
                </pic:pic>
              </a:graphicData>
            </a:graphic>
          </wp:inline>
        </w:drawing>
      </w:r>
    </w:p>
    <w:p w:rsidR="00285954" w:rsidRDefault="00285954" w:rsidP="004D436D">
      <w:pPr>
        <w:pStyle w:val="ListParagraph"/>
        <w:ind w:left="540"/>
        <w:rPr>
          <w:rFonts w:cstheme="minorHAnsi"/>
        </w:rPr>
      </w:pPr>
    </w:p>
    <w:p w:rsidR="00285954" w:rsidRDefault="00285954" w:rsidP="004D436D">
      <w:pPr>
        <w:pStyle w:val="ListParagraph"/>
        <w:ind w:left="540"/>
        <w:rPr>
          <w:rFonts w:cstheme="minorHAnsi"/>
        </w:rPr>
      </w:pPr>
    </w:p>
    <w:p w:rsidR="00285954" w:rsidRDefault="00285954" w:rsidP="004D436D">
      <w:pPr>
        <w:pStyle w:val="ListParagraph"/>
        <w:ind w:left="540"/>
        <w:rPr>
          <w:rFonts w:cstheme="minorHAnsi"/>
        </w:rPr>
      </w:pPr>
    </w:p>
    <w:p w:rsidR="00285954" w:rsidRDefault="00285954" w:rsidP="004D436D">
      <w:pPr>
        <w:pStyle w:val="ListParagraph"/>
        <w:ind w:left="540"/>
        <w:rPr>
          <w:rFonts w:cstheme="minorHAnsi"/>
        </w:rPr>
      </w:pPr>
    </w:p>
    <w:p w:rsidR="00285954" w:rsidRDefault="00285954" w:rsidP="004D436D">
      <w:pPr>
        <w:pStyle w:val="ListParagraph"/>
        <w:ind w:left="540"/>
        <w:rPr>
          <w:rFonts w:cstheme="minorHAnsi"/>
        </w:rPr>
      </w:pPr>
    </w:p>
    <w:p w:rsidR="00285954" w:rsidRDefault="00285954" w:rsidP="00285954">
      <w:pPr>
        <w:pStyle w:val="ListParagraph"/>
        <w:numPr>
          <w:ilvl w:val="0"/>
          <w:numId w:val="33"/>
        </w:numPr>
      </w:pPr>
      <w:r>
        <w:lastRenderedPageBreak/>
        <w:t>Click on 'Color Mapping' to navigate inside any line, as shown below.</w:t>
      </w:r>
    </w:p>
    <w:p w:rsidR="00285954" w:rsidRDefault="00285954" w:rsidP="004D436D">
      <w:pPr>
        <w:pStyle w:val="ListParagraph"/>
        <w:ind w:left="540"/>
        <w:rPr>
          <w:rFonts w:cstheme="minorHAnsi"/>
        </w:rPr>
      </w:pPr>
    </w:p>
    <w:p w:rsidR="00285954" w:rsidRDefault="00285954" w:rsidP="004D436D">
      <w:pPr>
        <w:pStyle w:val="ListParagraph"/>
        <w:ind w:left="540"/>
        <w:rPr>
          <w:rFonts w:cstheme="minorHAnsi"/>
        </w:rPr>
      </w:pPr>
      <w:r w:rsidRPr="003B271A">
        <w:rPr>
          <w:noProof/>
        </w:rPr>
        <w:drawing>
          <wp:inline distT="0" distB="0" distL="0" distR="0" wp14:anchorId="36C6497E" wp14:editId="6FFE31A0">
            <wp:extent cx="5732145" cy="211836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2145" cy="2118360"/>
                    </a:xfrm>
                    <a:prstGeom prst="rect">
                      <a:avLst/>
                    </a:prstGeom>
                  </pic:spPr>
                </pic:pic>
              </a:graphicData>
            </a:graphic>
          </wp:inline>
        </w:drawing>
      </w:r>
    </w:p>
    <w:p w:rsidR="00285954" w:rsidRDefault="00285954" w:rsidP="004D436D">
      <w:pPr>
        <w:pStyle w:val="ListParagraph"/>
        <w:ind w:left="540"/>
        <w:rPr>
          <w:rFonts w:cstheme="minorHAnsi"/>
        </w:rPr>
      </w:pPr>
    </w:p>
    <w:p w:rsidR="00285954" w:rsidRDefault="00285954" w:rsidP="004D436D">
      <w:pPr>
        <w:pStyle w:val="ListParagraph"/>
        <w:ind w:left="540"/>
        <w:rPr>
          <w:rFonts w:cstheme="minorHAnsi"/>
        </w:rPr>
      </w:pPr>
    </w:p>
    <w:p w:rsidR="00285954" w:rsidRDefault="00285954" w:rsidP="004D436D">
      <w:pPr>
        <w:pStyle w:val="ListParagraph"/>
        <w:ind w:left="540"/>
        <w:rPr>
          <w:rFonts w:cstheme="minorHAnsi"/>
        </w:rPr>
      </w:pPr>
    </w:p>
    <w:p w:rsidR="00285954" w:rsidRDefault="00285954" w:rsidP="00285954">
      <w:pPr>
        <w:pStyle w:val="NormalWeb"/>
        <w:numPr>
          <w:ilvl w:val="0"/>
          <w:numId w:val="33"/>
        </w:numPr>
      </w:pPr>
      <w:r>
        <w:t xml:space="preserve">Download the system-generated spreadsheet in </w:t>
      </w:r>
      <w:r>
        <w:rPr>
          <w:rStyle w:val="HTMLCode"/>
          <w:rFonts w:eastAsiaTheme="minorEastAsia"/>
        </w:rPr>
        <w:t>.</w:t>
      </w:r>
      <w:proofErr w:type="spellStart"/>
      <w:r>
        <w:rPr>
          <w:rStyle w:val="HTMLCode"/>
          <w:rFonts w:eastAsiaTheme="minorEastAsia"/>
        </w:rPr>
        <w:t>xlsx</w:t>
      </w:r>
      <w:proofErr w:type="spellEnd"/>
      <w:r>
        <w:t xml:space="preserve"> format.</w:t>
      </w:r>
    </w:p>
    <w:p w:rsidR="00285954" w:rsidRDefault="00285954" w:rsidP="00285954">
      <w:pPr>
        <w:pStyle w:val="NormalWeb"/>
        <w:ind w:left="1800"/>
        <w:rPr>
          <w:b/>
          <w:color w:val="595959" w:themeColor="text1" w:themeTint="A6"/>
          <w:kern w:val="20"/>
          <w:szCs w:val="20"/>
        </w:rPr>
      </w:pPr>
      <w:r w:rsidRPr="00285954">
        <w:rPr>
          <w:b/>
          <w:color w:val="595959" w:themeColor="text1" w:themeTint="A6"/>
          <w:kern w:val="20"/>
          <w:szCs w:val="20"/>
        </w:rPr>
        <w:t xml:space="preserve">Navigation &gt;&gt; </w:t>
      </w:r>
      <w:r>
        <w:rPr>
          <w:b/>
          <w:color w:val="595959" w:themeColor="text1" w:themeTint="A6"/>
          <w:kern w:val="20"/>
          <w:szCs w:val="20"/>
        </w:rPr>
        <w:t>Double click color mapping of any RM</w:t>
      </w:r>
      <w:r w:rsidRPr="00285954">
        <w:rPr>
          <w:b/>
          <w:color w:val="595959" w:themeColor="text1" w:themeTint="A6"/>
          <w:kern w:val="20"/>
          <w:szCs w:val="20"/>
        </w:rPr>
        <w:t xml:space="preserve"> &gt;&gt; </w:t>
      </w:r>
      <w:r>
        <w:rPr>
          <w:b/>
          <w:color w:val="595959" w:themeColor="text1" w:themeTint="A6"/>
          <w:kern w:val="20"/>
          <w:szCs w:val="20"/>
        </w:rPr>
        <w:t>Right click &gt;&gt; Spreadsheet &gt;&gt; Ok &gt;&gt; Save &gt;&gt; Save as in .</w:t>
      </w:r>
      <w:proofErr w:type="spellStart"/>
      <w:r>
        <w:rPr>
          <w:b/>
          <w:color w:val="595959" w:themeColor="text1" w:themeTint="A6"/>
          <w:kern w:val="20"/>
          <w:szCs w:val="20"/>
        </w:rPr>
        <w:t>xlsx</w:t>
      </w:r>
      <w:proofErr w:type="spellEnd"/>
      <w:r>
        <w:rPr>
          <w:b/>
          <w:color w:val="595959" w:themeColor="text1" w:themeTint="A6"/>
          <w:kern w:val="20"/>
          <w:szCs w:val="20"/>
        </w:rPr>
        <w:t xml:space="preserve"> format</w:t>
      </w:r>
    </w:p>
    <w:p w:rsidR="00285954" w:rsidRDefault="00285954" w:rsidP="00285954">
      <w:pPr>
        <w:pStyle w:val="NormalWeb"/>
        <w:numPr>
          <w:ilvl w:val="0"/>
          <w:numId w:val="33"/>
        </w:numPr>
      </w:pPr>
      <w:r>
        <w:t xml:space="preserve">Navigate to </w:t>
      </w:r>
      <w:hyperlink r:id="rId20" w:tgtFrame="_new" w:history="1">
        <w:r>
          <w:rPr>
            <w:rStyle w:val="Hyperlink"/>
          </w:rPr>
          <w:t>https://sfx.inqube.com/inventory/Report/yy_update</w:t>
        </w:r>
      </w:hyperlink>
      <w:r>
        <w:t xml:space="preserve"> and upload the files.</w:t>
      </w:r>
    </w:p>
    <w:p w:rsidR="009434A7" w:rsidRDefault="009434A7" w:rsidP="009434A7">
      <w:pPr>
        <w:ind w:left="0" w:firstLine="720"/>
      </w:pPr>
      <w:r>
        <w:t>Need to log in to the SAP validator web application</w:t>
      </w:r>
    </w:p>
    <w:p w:rsidR="009434A7" w:rsidRDefault="009434A7" w:rsidP="009434A7">
      <w:pPr>
        <w:ind w:left="0" w:firstLine="720"/>
        <w:rPr>
          <w:rFonts w:eastAsiaTheme="minorEastAsia" w:cs="Times New Roman"/>
          <w:color w:val="auto"/>
          <w:kern w:val="0"/>
          <w:szCs w:val="24"/>
        </w:rPr>
      </w:pPr>
      <w:r>
        <w:tab/>
      </w:r>
      <w:r w:rsidRPr="009434A7">
        <w:rPr>
          <w:rFonts w:eastAsiaTheme="minorEastAsia" w:cs="Times New Roman"/>
          <w:color w:val="auto"/>
          <w:kern w:val="0"/>
          <w:szCs w:val="24"/>
        </w:rPr>
        <w:t>Log in to the SAP validator web application system with user credentials</w:t>
      </w:r>
    </w:p>
    <w:p w:rsidR="009434A7" w:rsidRPr="009434A7" w:rsidRDefault="009434A7" w:rsidP="009434A7">
      <w:pPr>
        <w:ind w:left="0" w:firstLine="720"/>
      </w:pPr>
      <w:r>
        <w:rPr>
          <w:rFonts w:eastAsiaTheme="minorEastAsia" w:cs="Times New Roman"/>
          <w:color w:val="auto"/>
          <w:kern w:val="0"/>
          <w:szCs w:val="24"/>
        </w:rPr>
        <w:tab/>
      </w:r>
      <w:r w:rsidRPr="009434A7">
        <w:rPr>
          <w:rFonts w:eastAsiaTheme="minorEastAsia" w:cs="Times New Roman"/>
          <w:noProof/>
          <w:color w:val="auto"/>
          <w:kern w:val="0"/>
          <w:szCs w:val="24"/>
          <w:lang w:eastAsia="en-US"/>
        </w:rPr>
        <w:drawing>
          <wp:inline distT="0" distB="0" distL="0" distR="0" wp14:anchorId="7BF2B1C0" wp14:editId="4FA351D0">
            <wp:extent cx="3105583" cy="279121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05583" cy="2791215"/>
                    </a:xfrm>
                    <a:prstGeom prst="rect">
                      <a:avLst/>
                    </a:prstGeom>
                  </pic:spPr>
                </pic:pic>
              </a:graphicData>
            </a:graphic>
          </wp:inline>
        </w:drawing>
      </w:r>
    </w:p>
    <w:p w:rsidR="009434A7" w:rsidRDefault="009434A7" w:rsidP="009434A7">
      <w:pPr>
        <w:ind w:left="0" w:firstLine="720"/>
      </w:pPr>
    </w:p>
    <w:p w:rsidR="009434A7" w:rsidRDefault="009434A7" w:rsidP="009434A7">
      <w:pPr>
        <w:ind w:left="0" w:firstLine="720"/>
      </w:pPr>
    </w:p>
    <w:p w:rsidR="009434A7" w:rsidRPr="003410ED" w:rsidRDefault="009434A7" w:rsidP="009434A7">
      <w:pPr>
        <w:pStyle w:val="NormalWeb"/>
        <w:rPr>
          <w:rFonts w:asciiTheme="majorHAnsi" w:hAnsiTheme="majorHAnsi"/>
        </w:rPr>
      </w:pPr>
    </w:p>
    <w:p w:rsidR="0030690F" w:rsidRPr="003410ED" w:rsidRDefault="0030690F" w:rsidP="009434A7">
      <w:pPr>
        <w:pStyle w:val="NormalWeb"/>
        <w:rPr>
          <w:rFonts w:asciiTheme="minorHAnsi" w:eastAsiaTheme="minorHAnsi" w:hAnsiTheme="minorHAnsi" w:cstheme="minorHAnsi"/>
          <w:sz w:val="22"/>
          <w:szCs w:val="22"/>
          <w:lang w:eastAsia="en-US"/>
        </w:rPr>
      </w:pPr>
      <w:r w:rsidRPr="003410ED">
        <w:rPr>
          <w:rFonts w:asciiTheme="minorHAnsi" w:eastAsiaTheme="minorHAnsi" w:hAnsiTheme="minorHAnsi" w:cstheme="minorHAnsi"/>
          <w:sz w:val="22"/>
          <w:szCs w:val="22"/>
          <w:lang w:eastAsia="en-US"/>
        </w:rPr>
        <w:t>Go to the YY update chart generation interface</w:t>
      </w:r>
    </w:p>
    <w:p w:rsidR="0030690F" w:rsidRDefault="0030690F" w:rsidP="009434A7">
      <w:pPr>
        <w:pStyle w:val="NormalWeb"/>
        <w:rPr>
          <w:b/>
          <w:color w:val="595959" w:themeColor="text1" w:themeTint="A6"/>
          <w:kern w:val="20"/>
          <w:szCs w:val="20"/>
        </w:rPr>
      </w:pPr>
      <w:r w:rsidRPr="00285954">
        <w:rPr>
          <w:b/>
          <w:color w:val="595959" w:themeColor="text1" w:themeTint="A6"/>
          <w:kern w:val="20"/>
          <w:szCs w:val="20"/>
        </w:rPr>
        <w:t xml:space="preserve">Navigation &gt;&gt; </w:t>
      </w:r>
      <w:r>
        <w:rPr>
          <w:b/>
          <w:color w:val="595959" w:themeColor="text1" w:themeTint="A6"/>
          <w:kern w:val="20"/>
          <w:szCs w:val="20"/>
        </w:rPr>
        <w:t>COE &gt;&gt; YY Update</w:t>
      </w:r>
    </w:p>
    <w:p w:rsidR="0030690F" w:rsidRPr="003410ED" w:rsidRDefault="0030690F" w:rsidP="009434A7">
      <w:pPr>
        <w:pStyle w:val="NormalWeb"/>
        <w:rPr>
          <w:rFonts w:asciiTheme="minorHAnsi" w:eastAsiaTheme="minorHAnsi" w:hAnsiTheme="minorHAnsi" w:cstheme="minorHAnsi"/>
          <w:sz w:val="22"/>
          <w:szCs w:val="22"/>
          <w:lang w:eastAsia="en-US"/>
        </w:rPr>
      </w:pPr>
      <w:r w:rsidRPr="003410ED">
        <w:rPr>
          <w:rFonts w:asciiTheme="minorHAnsi" w:eastAsiaTheme="minorHAnsi" w:hAnsiTheme="minorHAnsi" w:cstheme="minorHAnsi"/>
          <w:noProof/>
          <w:sz w:val="22"/>
          <w:szCs w:val="22"/>
          <w:lang w:eastAsia="en-US"/>
        </w:rPr>
        <w:drawing>
          <wp:inline distT="0" distB="0" distL="0" distR="0" wp14:anchorId="52DA7A52" wp14:editId="22938F1B">
            <wp:extent cx="7045960" cy="1199515"/>
            <wp:effectExtent l="0" t="0" r="2540"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045960" cy="1199515"/>
                    </a:xfrm>
                    <a:prstGeom prst="rect">
                      <a:avLst/>
                    </a:prstGeom>
                  </pic:spPr>
                </pic:pic>
              </a:graphicData>
            </a:graphic>
          </wp:inline>
        </w:drawing>
      </w:r>
    </w:p>
    <w:p w:rsidR="00285954" w:rsidRPr="003410ED" w:rsidRDefault="00285954" w:rsidP="00285954">
      <w:pPr>
        <w:numPr>
          <w:ilvl w:val="0"/>
          <w:numId w:val="36"/>
        </w:numPr>
        <w:spacing w:before="100" w:beforeAutospacing="1" w:after="100" w:afterAutospacing="1"/>
        <w:ind w:right="0"/>
        <w:rPr>
          <w:rFonts w:asciiTheme="minorHAnsi" w:hAnsiTheme="minorHAnsi" w:cstheme="minorHAnsi"/>
          <w:color w:val="auto"/>
          <w:kern w:val="0"/>
          <w:sz w:val="22"/>
          <w:szCs w:val="22"/>
          <w:lang w:eastAsia="en-US"/>
        </w:rPr>
      </w:pPr>
      <w:r w:rsidRPr="003410ED">
        <w:rPr>
          <w:rFonts w:asciiTheme="minorHAnsi" w:hAnsiTheme="minorHAnsi" w:cstheme="minorHAnsi"/>
          <w:color w:val="auto"/>
          <w:kern w:val="0"/>
          <w:sz w:val="22"/>
          <w:szCs w:val="22"/>
          <w:lang w:eastAsia="en-US"/>
        </w:rPr>
        <w:t xml:space="preserve">Upload each </w:t>
      </w:r>
      <w:proofErr w:type="spellStart"/>
      <w:r w:rsidRPr="003410ED">
        <w:rPr>
          <w:rFonts w:asciiTheme="minorHAnsi" w:hAnsiTheme="minorHAnsi" w:cstheme="minorHAnsi"/>
          <w:color w:val="auto"/>
          <w:kern w:val="0"/>
          <w:sz w:val="22"/>
          <w:szCs w:val="22"/>
          <w:lang w:eastAsia="en-US"/>
        </w:rPr>
        <w:t>colorway</w:t>
      </w:r>
      <w:proofErr w:type="spellEnd"/>
      <w:r w:rsidRPr="003410ED">
        <w:rPr>
          <w:rFonts w:asciiTheme="minorHAnsi" w:hAnsiTheme="minorHAnsi" w:cstheme="minorHAnsi"/>
          <w:color w:val="auto"/>
          <w:kern w:val="0"/>
          <w:sz w:val="22"/>
          <w:szCs w:val="22"/>
          <w:lang w:eastAsia="en-US"/>
        </w:rPr>
        <w:t xml:space="preserve"> Excel file to 'Y Chart' one by one, clicking the 'Save' button after each upload.</w:t>
      </w:r>
    </w:p>
    <w:p w:rsidR="0030690F" w:rsidRPr="003410ED" w:rsidRDefault="0030690F" w:rsidP="0030690F">
      <w:pPr>
        <w:numPr>
          <w:ilvl w:val="1"/>
          <w:numId w:val="36"/>
        </w:numPr>
        <w:spacing w:before="100" w:beforeAutospacing="1" w:after="100" w:afterAutospacing="1"/>
        <w:ind w:right="0"/>
        <w:rPr>
          <w:rFonts w:asciiTheme="minorHAnsi" w:hAnsiTheme="minorHAnsi" w:cstheme="minorHAnsi"/>
          <w:color w:val="auto"/>
          <w:kern w:val="0"/>
          <w:sz w:val="22"/>
          <w:szCs w:val="22"/>
          <w:lang w:eastAsia="en-US"/>
        </w:rPr>
      </w:pPr>
      <w:r w:rsidRPr="003410ED">
        <w:rPr>
          <w:rFonts w:asciiTheme="minorHAnsi" w:hAnsiTheme="minorHAnsi" w:cstheme="minorHAnsi"/>
          <w:color w:val="auto"/>
          <w:kern w:val="0"/>
          <w:sz w:val="22"/>
          <w:szCs w:val="22"/>
          <w:lang w:eastAsia="en-US"/>
        </w:rPr>
        <w:t xml:space="preserve">Upload one </w:t>
      </w:r>
      <w:proofErr w:type="spellStart"/>
      <w:r w:rsidRPr="003410ED">
        <w:rPr>
          <w:rFonts w:asciiTheme="minorHAnsi" w:hAnsiTheme="minorHAnsi" w:cstheme="minorHAnsi"/>
          <w:color w:val="auto"/>
          <w:kern w:val="0"/>
          <w:sz w:val="22"/>
          <w:szCs w:val="22"/>
          <w:lang w:eastAsia="en-US"/>
        </w:rPr>
        <w:t>colorway</w:t>
      </w:r>
      <w:proofErr w:type="spellEnd"/>
      <w:r w:rsidRPr="003410ED">
        <w:rPr>
          <w:rFonts w:asciiTheme="minorHAnsi" w:hAnsiTheme="minorHAnsi" w:cstheme="minorHAnsi"/>
          <w:color w:val="auto"/>
          <w:kern w:val="0"/>
          <w:sz w:val="22"/>
          <w:szCs w:val="22"/>
          <w:lang w:eastAsia="en-US"/>
        </w:rPr>
        <w:t xml:space="preserve"> chart</w:t>
      </w:r>
      <w:r w:rsidRPr="003410ED">
        <w:rPr>
          <w:rFonts w:asciiTheme="minorHAnsi" w:hAnsiTheme="minorHAnsi" w:cstheme="minorHAnsi"/>
          <w:color w:val="auto"/>
          <w:kern w:val="0"/>
          <w:sz w:val="22"/>
          <w:szCs w:val="22"/>
          <w:lang w:eastAsia="en-US"/>
        </w:rPr>
        <w:br/>
      </w:r>
      <w:r w:rsidRPr="003410ED">
        <w:rPr>
          <w:rFonts w:asciiTheme="minorHAnsi" w:hAnsiTheme="minorHAnsi" w:cstheme="minorHAnsi"/>
          <w:noProof/>
          <w:color w:val="auto"/>
          <w:kern w:val="0"/>
          <w:sz w:val="22"/>
          <w:szCs w:val="22"/>
          <w:lang w:eastAsia="en-US"/>
        </w:rPr>
        <w:drawing>
          <wp:inline distT="0" distB="0" distL="0" distR="0" wp14:anchorId="11E5C731" wp14:editId="3717681C">
            <wp:extent cx="3610479" cy="704948"/>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10479" cy="704948"/>
                    </a:xfrm>
                    <a:prstGeom prst="rect">
                      <a:avLst/>
                    </a:prstGeom>
                  </pic:spPr>
                </pic:pic>
              </a:graphicData>
            </a:graphic>
          </wp:inline>
        </w:drawing>
      </w:r>
    </w:p>
    <w:p w:rsidR="0030690F" w:rsidRPr="003410ED" w:rsidRDefault="0030690F" w:rsidP="0030690F">
      <w:pPr>
        <w:numPr>
          <w:ilvl w:val="1"/>
          <w:numId w:val="36"/>
        </w:numPr>
        <w:spacing w:before="100" w:beforeAutospacing="1" w:after="100" w:afterAutospacing="1"/>
        <w:ind w:right="0"/>
        <w:rPr>
          <w:rFonts w:asciiTheme="minorHAnsi" w:hAnsiTheme="minorHAnsi" w:cstheme="minorHAnsi"/>
          <w:color w:val="auto"/>
          <w:kern w:val="0"/>
          <w:sz w:val="22"/>
          <w:szCs w:val="22"/>
          <w:lang w:eastAsia="en-US"/>
        </w:rPr>
      </w:pPr>
      <w:r w:rsidRPr="003410ED">
        <w:rPr>
          <w:rFonts w:asciiTheme="minorHAnsi" w:hAnsiTheme="minorHAnsi" w:cstheme="minorHAnsi"/>
          <w:color w:val="auto"/>
          <w:kern w:val="0"/>
          <w:sz w:val="22"/>
          <w:szCs w:val="22"/>
          <w:lang w:eastAsia="en-US"/>
        </w:rPr>
        <w:t xml:space="preserve">Click Save </w:t>
      </w:r>
      <w:r w:rsidRPr="003410ED">
        <w:rPr>
          <w:rFonts w:asciiTheme="minorHAnsi" w:hAnsiTheme="minorHAnsi" w:cstheme="minorHAnsi"/>
          <w:noProof/>
          <w:color w:val="auto"/>
          <w:kern w:val="0"/>
          <w:sz w:val="22"/>
          <w:szCs w:val="22"/>
          <w:lang w:eastAsia="en-US"/>
        </w:rPr>
        <w:drawing>
          <wp:anchor distT="0" distB="0" distL="114300" distR="114300" simplePos="0" relativeHeight="251661312" behindDoc="0" locked="0" layoutInCell="1" allowOverlap="1" wp14:anchorId="1801D4B0" wp14:editId="1949279A">
            <wp:simplePos x="0" y="0"/>
            <wp:positionH relativeFrom="column">
              <wp:posOffset>2305050</wp:posOffset>
            </wp:positionH>
            <wp:positionV relativeFrom="paragraph">
              <wp:posOffset>-4445</wp:posOffset>
            </wp:positionV>
            <wp:extent cx="704850" cy="285750"/>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704850" cy="285750"/>
                    </a:xfrm>
                    <a:prstGeom prst="rect">
                      <a:avLst/>
                    </a:prstGeom>
                  </pic:spPr>
                </pic:pic>
              </a:graphicData>
            </a:graphic>
          </wp:anchor>
        </w:drawing>
      </w:r>
      <w:r w:rsidRPr="003410ED">
        <w:rPr>
          <w:rFonts w:asciiTheme="minorHAnsi" w:hAnsiTheme="minorHAnsi" w:cstheme="minorHAnsi"/>
          <w:color w:val="auto"/>
          <w:kern w:val="0"/>
          <w:sz w:val="22"/>
          <w:szCs w:val="22"/>
          <w:lang w:eastAsia="en-US"/>
        </w:rPr>
        <w:br/>
      </w:r>
    </w:p>
    <w:p w:rsidR="0030690F" w:rsidRPr="003410ED" w:rsidRDefault="0030690F" w:rsidP="0030690F">
      <w:pPr>
        <w:numPr>
          <w:ilvl w:val="1"/>
          <w:numId w:val="36"/>
        </w:numPr>
        <w:spacing w:before="100" w:beforeAutospacing="1" w:after="100" w:afterAutospacing="1"/>
        <w:ind w:right="0"/>
        <w:rPr>
          <w:rFonts w:asciiTheme="minorHAnsi" w:hAnsiTheme="minorHAnsi" w:cstheme="minorHAnsi"/>
          <w:color w:val="auto"/>
          <w:kern w:val="0"/>
          <w:sz w:val="22"/>
          <w:szCs w:val="22"/>
          <w:lang w:eastAsia="en-US"/>
        </w:rPr>
      </w:pPr>
      <w:r w:rsidRPr="003410ED">
        <w:rPr>
          <w:rFonts w:asciiTheme="minorHAnsi" w:hAnsiTheme="minorHAnsi" w:cstheme="minorHAnsi"/>
          <w:color w:val="auto"/>
          <w:kern w:val="0"/>
          <w:sz w:val="22"/>
          <w:szCs w:val="22"/>
          <w:lang w:eastAsia="en-US"/>
        </w:rPr>
        <w:t xml:space="preserve">If any error shown like below </w:t>
      </w:r>
    </w:p>
    <w:p w:rsidR="0030690F" w:rsidRPr="003410ED" w:rsidRDefault="0030690F" w:rsidP="0030690F">
      <w:pPr>
        <w:spacing w:before="100" w:beforeAutospacing="1" w:after="100" w:afterAutospacing="1"/>
        <w:ind w:left="2520" w:right="0"/>
        <w:rPr>
          <w:rFonts w:asciiTheme="minorHAnsi" w:hAnsiTheme="minorHAnsi" w:cstheme="minorHAnsi"/>
          <w:color w:val="auto"/>
          <w:kern w:val="0"/>
          <w:sz w:val="22"/>
          <w:szCs w:val="22"/>
          <w:lang w:eastAsia="en-US"/>
        </w:rPr>
      </w:pPr>
      <w:r w:rsidRPr="003410ED">
        <w:rPr>
          <w:rFonts w:asciiTheme="minorHAnsi" w:hAnsiTheme="minorHAnsi" w:cstheme="minorHAnsi"/>
          <w:noProof/>
          <w:color w:val="auto"/>
          <w:kern w:val="0"/>
          <w:sz w:val="22"/>
          <w:szCs w:val="22"/>
          <w:lang w:eastAsia="en-US"/>
        </w:rPr>
        <w:drawing>
          <wp:inline distT="0" distB="0" distL="0" distR="0" wp14:anchorId="2680F33F" wp14:editId="3C00897C">
            <wp:extent cx="2410161" cy="447737"/>
            <wp:effectExtent l="0" t="0" r="952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10161" cy="447737"/>
                    </a:xfrm>
                    <a:prstGeom prst="rect">
                      <a:avLst/>
                    </a:prstGeom>
                  </pic:spPr>
                </pic:pic>
              </a:graphicData>
            </a:graphic>
          </wp:inline>
        </w:drawing>
      </w:r>
    </w:p>
    <w:p w:rsidR="0030690F" w:rsidRPr="003410ED" w:rsidRDefault="0030690F" w:rsidP="0030690F">
      <w:pPr>
        <w:pStyle w:val="ListParagraph"/>
        <w:numPr>
          <w:ilvl w:val="1"/>
          <w:numId w:val="36"/>
        </w:numPr>
        <w:spacing w:before="100" w:beforeAutospacing="1" w:after="100" w:afterAutospacing="1"/>
        <w:rPr>
          <w:rFonts w:cstheme="minorHAnsi"/>
        </w:rPr>
      </w:pPr>
      <w:r w:rsidRPr="003410ED">
        <w:rPr>
          <w:rFonts w:cstheme="minorHAnsi"/>
        </w:rPr>
        <w:t xml:space="preserve">Click clear </w:t>
      </w:r>
      <w:r w:rsidRPr="003410ED">
        <w:rPr>
          <w:rFonts w:cstheme="minorHAnsi"/>
          <w:noProof/>
        </w:rPr>
        <w:drawing>
          <wp:inline distT="0" distB="0" distL="0" distR="0" wp14:anchorId="7BA72C77" wp14:editId="5761C9F0">
            <wp:extent cx="666750" cy="32385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666750" cy="323850"/>
                    </a:xfrm>
                    <a:prstGeom prst="rect">
                      <a:avLst/>
                    </a:prstGeom>
                  </pic:spPr>
                </pic:pic>
              </a:graphicData>
            </a:graphic>
          </wp:inline>
        </w:drawing>
      </w:r>
    </w:p>
    <w:p w:rsidR="0030690F" w:rsidRPr="003410ED" w:rsidRDefault="0030690F" w:rsidP="0030690F">
      <w:pPr>
        <w:pStyle w:val="ListParagraph"/>
        <w:numPr>
          <w:ilvl w:val="1"/>
          <w:numId w:val="36"/>
        </w:numPr>
        <w:spacing w:before="100" w:beforeAutospacing="1" w:after="100" w:afterAutospacing="1"/>
        <w:rPr>
          <w:rFonts w:cstheme="minorHAnsi"/>
        </w:rPr>
      </w:pPr>
      <w:r w:rsidRPr="003410ED">
        <w:rPr>
          <w:rFonts w:cstheme="minorHAnsi"/>
        </w:rPr>
        <w:t>And again click save</w:t>
      </w:r>
    </w:p>
    <w:p w:rsidR="0030690F" w:rsidRPr="003410ED" w:rsidRDefault="0030690F" w:rsidP="0030690F">
      <w:pPr>
        <w:pStyle w:val="ListParagraph"/>
        <w:numPr>
          <w:ilvl w:val="1"/>
          <w:numId w:val="36"/>
        </w:numPr>
        <w:spacing w:before="100" w:beforeAutospacing="1" w:after="100" w:afterAutospacing="1"/>
        <w:rPr>
          <w:rFonts w:cstheme="minorHAnsi"/>
        </w:rPr>
      </w:pPr>
      <w:r w:rsidRPr="003410ED">
        <w:rPr>
          <w:rFonts w:cstheme="minorHAnsi"/>
        </w:rPr>
        <w:t xml:space="preserve">Repeat the working until upload the all </w:t>
      </w:r>
      <w:proofErr w:type="spellStart"/>
      <w:r w:rsidRPr="003410ED">
        <w:rPr>
          <w:rFonts w:cstheme="minorHAnsi"/>
        </w:rPr>
        <w:t>colorways</w:t>
      </w:r>
      <w:proofErr w:type="spellEnd"/>
      <w:r w:rsidRPr="003410ED">
        <w:rPr>
          <w:rFonts w:cstheme="minorHAnsi"/>
        </w:rPr>
        <w:t>.</w:t>
      </w:r>
    </w:p>
    <w:p w:rsidR="0030690F" w:rsidRPr="003410ED" w:rsidRDefault="0030690F" w:rsidP="0030690F">
      <w:pPr>
        <w:pStyle w:val="ListParagraph"/>
        <w:spacing w:before="100" w:beforeAutospacing="1" w:after="100" w:afterAutospacing="1"/>
        <w:ind w:left="2520"/>
        <w:rPr>
          <w:rFonts w:cstheme="minorHAnsi"/>
        </w:rPr>
      </w:pPr>
    </w:p>
    <w:p w:rsidR="00285954" w:rsidRPr="003410ED" w:rsidRDefault="00285954" w:rsidP="00285954">
      <w:pPr>
        <w:numPr>
          <w:ilvl w:val="0"/>
          <w:numId w:val="36"/>
        </w:numPr>
        <w:spacing w:before="100" w:beforeAutospacing="1" w:after="100" w:afterAutospacing="1"/>
        <w:ind w:right="0"/>
        <w:rPr>
          <w:rFonts w:asciiTheme="minorHAnsi" w:hAnsiTheme="minorHAnsi" w:cstheme="minorHAnsi"/>
          <w:color w:val="auto"/>
          <w:kern w:val="0"/>
          <w:sz w:val="22"/>
          <w:szCs w:val="22"/>
          <w:lang w:eastAsia="en-US"/>
        </w:rPr>
      </w:pPr>
      <w:r w:rsidRPr="003410ED">
        <w:rPr>
          <w:rFonts w:asciiTheme="minorHAnsi" w:hAnsiTheme="minorHAnsi" w:cstheme="minorHAnsi"/>
          <w:color w:val="auto"/>
          <w:kern w:val="0"/>
          <w:sz w:val="22"/>
          <w:szCs w:val="22"/>
          <w:lang w:eastAsia="en-US"/>
        </w:rPr>
        <w:t xml:space="preserve">Once all </w:t>
      </w:r>
      <w:proofErr w:type="spellStart"/>
      <w:r w:rsidRPr="003410ED">
        <w:rPr>
          <w:rFonts w:asciiTheme="minorHAnsi" w:hAnsiTheme="minorHAnsi" w:cstheme="minorHAnsi"/>
          <w:color w:val="auto"/>
          <w:kern w:val="0"/>
          <w:sz w:val="22"/>
          <w:szCs w:val="22"/>
          <w:lang w:eastAsia="en-US"/>
        </w:rPr>
        <w:t>colorway</w:t>
      </w:r>
      <w:proofErr w:type="spellEnd"/>
      <w:r w:rsidRPr="003410ED">
        <w:rPr>
          <w:rFonts w:asciiTheme="minorHAnsi" w:hAnsiTheme="minorHAnsi" w:cstheme="minorHAnsi"/>
          <w:color w:val="auto"/>
          <w:kern w:val="0"/>
          <w:sz w:val="22"/>
          <w:szCs w:val="22"/>
          <w:lang w:eastAsia="en-US"/>
        </w:rPr>
        <w:t xml:space="preserve"> sheets are uploaded, upload the previously downloaded SAP Excel file into 'SAP Size'.</w:t>
      </w:r>
    </w:p>
    <w:p w:rsidR="0030690F" w:rsidRPr="003410ED" w:rsidRDefault="0030690F" w:rsidP="0030690F">
      <w:pPr>
        <w:numPr>
          <w:ilvl w:val="1"/>
          <w:numId w:val="36"/>
        </w:numPr>
        <w:spacing w:before="100" w:beforeAutospacing="1" w:after="100" w:afterAutospacing="1"/>
        <w:ind w:right="0"/>
        <w:rPr>
          <w:rFonts w:asciiTheme="minorHAnsi" w:hAnsiTheme="minorHAnsi" w:cstheme="minorHAnsi"/>
          <w:color w:val="auto"/>
          <w:kern w:val="0"/>
          <w:sz w:val="22"/>
          <w:szCs w:val="22"/>
          <w:lang w:eastAsia="en-US"/>
        </w:rPr>
      </w:pPr>
      <w:r w:rsidRPr="003410ED">
        <w:rPr>
          <w:rFonts w:asciiTheme="minorHAnsi" w:hAnsiTheme="minorHAnsi" w:cstheme="minorHAnsi"/>
          <w:color w:val="auto"/>
          <w:kern w:val="0"/>
          <w:sz w:val="22"/>
          <w:szCs w:val="22"/>
          <w:lang w:eastAsia="en-US"/>
        </w:rPr>
        <w:t xml:space="preserve">Upload the system generated SAP </w:t>
      </w:r>
      <w:r w:rsidR="00B37450" w:rsidRPr="003410ED">
        <w:rPr>
          <w:rFonts w:asciiTheme="minorHAnsi" w:hAnsiTheme="minorHAnsi" w:cstheme="minorHAnsi"/>
          <w:color w:val="auto"/>
          <w:kern w:val="0"/>
          <w:sz w:val="22"/>
          <w:szCs w:val="22"/>
          <w:lang w:eastAsia="en-US"/>
        </w:rPr>
        <w:t>spread</w:t>
      </w:r>
      <w:r w:rsidRPr="003410ED">
        <w:rPr>
          <w:rFonts w:asciiTheme="minorHAnsi" w:hAnsiTheme="minorHAnsi" w:cstheme="minorHAnsi"/>
          <w:color w:val="auto"/>
          <w:kern w:val="0"/>
          <w:sz w:val="22"/>
          <w:szCs w:val="22"/>
          <w:lang w:eastAsia="en-US"/>
        </w:rPr>
        <w:t xml:space="preserve"> sheet into SAP Size</w:t>
      </w:r>
    </w:p>
    <w:p w:rsidR="0030690F" w:rsidRPr="003410ED" w:rsidRDefault="0030690F" w:rsidP="0030690F">
      <w:pPr>
        <w:spacing w:before="100" w:beforeAutospacing="1" w:after="100" w:afterAutospacing="1"/>
        <w:ind w:left="2520" w:right="0"/>
        <w:rPr>
          <w:rFonts w:asciiTheme="minorHAnsi" w:hAnsiTheme="minorHAnsi" w:cstheme="minorHAnsi"/>
          <w:color w:val="auto"/>
          <w:kern w:val="0"/>
          <w:sz w:val="22"/>
          <w:szCs w:val="22"/>
          <w:lang w:eastAsia="en-US"/>
        </w:rPr>
      </w:pPr>
      <w:r w:rsidRPr="003410ED">
        <w:rPr>
          <w:rFonts w:asciiTheme="minorHAnsi" w:hAnsiTheme="minorHAnsi" w:cstheme="minorHAnsi"/>
          <w:noProof/>
          <w:color w:val="auto"/>
          <w:kern w:val="0"/>
          <w:sz w:val="22"/>
          <w:szCs w:val="22"/>
          <w:lang w:eastAsia="en-US"/>
        </w:rPr>
        <w:drawing>
          <wp:anchor distT="0" distB="0" distL="114300" distR="114300" simplePos="0" relativeHeight="251663360" behindDoc="0" locked="0" layoutInCell="1" allowOverlap="1" wp14:anchorId="5D8CEE01" wp14:editId="029372D6">
            <wp:simplePos x="0" y="0"/>
            <wp:positionH relativeFrom="column">
              <wp:posOffset>2238375</wp:posOffset>
            </wp:positionH>
            <wp:positionV relativeFrom="paragraph">
              <wp:posOffset>420370</wp:posOffset>
            </wp:positionV>
            <wp:extent cx="704850" cy="285750"/>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704850" cy="285750"/>
                    </a:xfrm>
                    <a:prstGeom prst="rect">
                      <a:avLst/>
                    </a:prstGeom>
                  </pic:spPr>
                </pic:pic>
              </a:graphicData>
            </a:graphic>
          </wp:anchor>
        </w:drawing>
      </w:r>
      <w:r w:rsidRPr="003410ED">
        <w:rPr>
          <w:rFonts w:asciiTheme="minorHAnsi" w:hAnsiTheme="minorHAnsi" w:cstheme="minorHAnsi"/>
          <w:noProof/>
          <w:color w:val="auto"/>
          <w:kern w:val="0"/>
          <w:sz w:val="22"/>
          <w:szCs w:val="22"/>
          <w:lang w:eastAsia="en-US"/>
        </w:rPr>
        <w:drawing>
          <wp:inline distT="0" distB="0" distL="0" distR="0" wp14:anchorId="6DA92061" wp14:editId="0C4C22A1">
            <wp:extent cx="3248478" cy="323895"/>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48478" cy="323895"/>
                    </a:xfrm>
                    <a:prstGeom prst="rect">
                      <a:avLst/>
                    </a:prstGeom>
                  </pic:spPr>
                </pic:pic>
              </a:graphicData>
            </a:graphic>
          </wp:inline>
        </w:drawing>
      </w:r>
    </w:p>
    <w:p w:rsidR="0030690F" w:rsidRPr="003410ED" w:rsidRDefault="0030690F" w:rsidP="0030690F">
      <w:pPr>
        <w:pStyle w:val="ListParagraph"/>
        <w:numPr>
          <w:ilvl w:val="1"/>
          <w:numId w:val="36"/>
        </w:numPr>
        <w:spacing w:before="100" w:beforeAutospacing="1" w:after="100" w:afterAutospacing="1"/>
        <w:rPr>
          <w:rFonts w:cstheme="minorHAnsi"/>
        </w:rPr>
      </w:pPr>
      <w:r w:rsidRPr="003410ED">
        <w:rPr>
          <w:rFonts w:cstheme="minorHAnsi"/>
        </w:rPr>
        <w:t>Click Save</w:t>
      </w:r>
    </w:p>
    <w:p w:rsidR="0030690F" w:rsidRPr="003410ED" w:rsidRDefault="0030690F" w:rsidP="0030690F">
      <w:pPr>
        <w:spacing w:before="100" w:beforeAutospacing="1" w:after="100" w:afterAutospacing="1"/>
        <w:ind w:left="2160"/>
        <w:rPr>
          <w:rFonts w:asciiTheme="minorHAnsi" w:hAnsiTheme="minorHAnsi" w:cstheme="minorHAnsi"/>
          <w:color w:val="auto"/>
          <w:kern w:val="0"/>
          <w:sz w:val="22"/>
          <w:szCs w:val="22"/>
          <w:lang w:eastAsia="en-US"/>
        </w:rPr>
      </w:pPr>
    </w:p>
    <w:p w:rsidR="0030690F" w:rsidRPr="003410ED" w:rsidRDefault="00AD5443" w:rsidP="0030690F">
      <w:pPr>
        <w:spacing w:before="100" w:beforeAutospacing="1" w:after="100" w:afterAutospacing="1"/>
        <w:ind w:left="2160"/>
        <w:rPr>
          <w:rFonts w:asciiTheme="minorHAnsi" w:hAnsiTheme="minorHAnsi" w:cstheme="minorHAnsi"/>
          <w:color w:val="auto"/>
          <w:kern w:val="0"/>
          <w:sz w:val="22"/>
          <w:szCs w:val="22"/>
          <w:lang w:eastAsia="en-US"/>
        </w:rPr>
      </w:pPr>
      <w:r w:rsidRPr="003410ED">
        <w:rPr>
          <w:rFonts w:asciiTheme="minorHAnsi" w:hAnsiTheme="minorHAnsi" w:cstheme="minorHAnsi"/>
          <w:noProof/>
          <w:color w:val="auto"/>
          <w:kern w:val="0"/>
          <w:sz w:val="22"/>
          <w:szCs w:val="22"/>
          <w:lang w:eastAsia="en-US"/>
        </w:rPr>
        <w:drawing>
          <wp:anchor distT="0" distB="0" distL="114300" distR="114300" simplePos="0" relativeHeight="251664384" behindDoc="0" locked="0" layoutInCell="1" allowOverlap="1" wp14:anchorId="1C5A1D7C" wp14:editId="4829D412">
            <wp:simplePos x="0" y="0"/>
            <wp:positionH relativeFrom="column">
              <wp:posOffset>3876675</wp:posOffset>
            </wp:positionH>
            <wp:positionV relativeFrom="paragraph">
              <wp:posOffset>221615</wp:posOffset>
            </wp:positionV>
            <wp:extent cx="1619250" cy="304800"/>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619250" cy="304800"/>
                    </a:xfrm>
                    <a:prstGeom prst="rect">
                      <a:avLst/>
                    </a:prstGeom>
                  </pic:spPr>
                </pic:pic>
              </a:graphicData>
            </a:graphic>
          </wp:anchor>
        </w:drawing>
      </w:r>
    </w:p>
    <w:p w:rsidR="00285954" w:rsidRPr="003410ED" w:rsidRDefault="00285954" w:rsidP="0030690F">
      <w:pPr>
        <w:spacing w:before="100" w:beforeAutospacing="1" w:after="100" w:afterAutospacing="1"/>
        <w:ind w:left="1440" w:right="0"/>
        <w:rPr>
          <w:rFonts w:asciiTheme="minorHAnsi" w:hAnsiTheme="minorHAnsi" w:cstheme="minorHAnsi"/>
          <w:color w:val="auto"/>
          <w:kern w:val="0"/>
          <w:sz w:val="22"/>
          <w:szCs w:val="22"/>
          <w:lang w:eastAsia="en-US"/>
        </w:rPr>
      </w:pPr>
      <w:r w:rsidRPr="003410ED">
        <w:rPr>
          <w:rFonts w:asciiTheme="minorHAnsi" w:hAnsiTheme="minorHAnsi" w:cstheme="minorHAnsi"/>
          <w:color w:val="auto"/>
          <w:kern w:val="0"/>
          <w:sz w:val="22"/>
          <w:szCs w:val="22"/>
          <w:lang w:eastAsia="en-US"/>
        </w:rPr>
        <w:t xml:space="preserve">Finally, download the generated </w:t>
      </w:r>
      <w:proofErr w:type="spellStart"/>
      <w:r w:rsidRPr="003410ED">
        <w:rPr>
          <w:rFonts w:asciiTheme="minorHAnsi" w:hAnsiTheme="minorHAnsi" w:cstheme="minorHAnsi"/>
          <w:color w:val="auto"/>
          <w:kern w:val="0"/>
          <w:sz w:val="22"/>
          <w:szCs w:val="22"/>
          <w:lang w:eastAsia="en-US"/>
        </w:rPr>
        <w:t>YY_Details</w:t>
      </w:r>
      <w:proofErr w:type="spellEnd"/>
      <w:r w:rsidRPr="003410ED">
        <w:rPr>
          <w:rFonts w:asciiTheme="minorHAnsi" w:hAnsiTheme="minorHAnsi" w:cstheme="minorHAnsi"/>
          <w:color w:val="auto"/>
          <w:kern w:val="0"/>
          <w:sz w:val="22"/>
          <w:szCs w:val="22"/>
          <w:lang w:eastAsia="en-US"/>
        </w:rPr>
        <w:t xml:space="preserve"> chart.</w:t>
      </w:r>
    </w:p>
    <w:p w:rsidR="0030690F" w:rsidRDefault="0030690F" w:rsidP="0030690F">
      <w:pPr>
        <w:pStyle w:val="ListParagraph"/>
        <w:numPr>
          <w:ilvl w:val="1"/>
          <w:numId w:val="36"/>
        </w:numPr>
        <w:spacing w:before="100" w:beforeAutospacing="1" w:after="100" w:afterAutospacing="1"/>
        <w:rPr>
          <w:rFonts w:eastAsiaTheme="minorEastAsia" w:cs="Times New Roman"/>
          <w:szCs w:val="24"/>
        </w:rPr>
      </w:pPr>
      <w:r w:rsidRPr="003410ED">
        <w:rPr>
          <w:rFonts w:cstheme="minorHAnsi"/>
        </w:rPr>
        <w:lastRenderedPageBreak/>
        <w:t xml:space="preserve">Click compare </w:t>
      </w:r>
      <w:r w:rsidRPr="0030690F">
        <w:rPr>
          <w:rFonts w:eastAsiaTheme="minorEastAsia" w:cs="Times New Roman"/>
          <w:szCs w:val="24"/>
        </w:rPr>
        <w:tab/>
      </w:r>
    </w:p>
    <w:p w:rsidR="0030690F" w:rsidRPr="0030690F" w:rsidRDefault="0030690F" w:rsidP="0030690F">
      <w:pPr>
        <w:pStyle w:val="ListParagraph"/>
        <w:spacing w:before="100" w:beforeAutospacing="1" w:after="100" w:afterAutospacing="1"/>
        <w:ind w:left="2520"/>
        <w:rPr>
          <w:rFonts w:eastAsiaTheme="minorEastAsia" w:cs="Times New Roman"/>
          <w:szCs w:val="24"/>
        </w:rPr>
      </w:pPr>
    </w:p>
    <w:p w:rsidR="00285954" w:rsidRPr="005B1391" w:rsidRDefault="00285954" w:rsidP="005B1391">
      <w:pPr>
        <w:pStyle w:val="Heading1"/>
        <w:numPr>
          <w:ilvl w:val="0"/>
          <w:numId w:val="27"/>
        </w:numPr>
        <w:overflowPunct w:val="0"/>
        <w:autoSpaceDE w:val="0"/>
        <w:autoSpaceDN w:val="0"/>
        <w:adjustRightInd w:val="0"/>
        <w:spacing w:after="0" w:line="360" w:lineRule="auto"/>
        <w:ind w:right="0"/>
        <w:contextualSpacing w:val="0"/>
        <w:textAlignment w:val="baseline"/>
        <w:rPr>
          <w:sz w:val="26"/>
          <w:szCs w:val="26"/>
        </w:rPr>
      </w:pPr>
      <w:r w:rsidRPr="005B1391">
        <w:rPr>
          <w:sz w:val="26"/>
          <w:szCs w:val="26"/>
        </w:rPr>
        <w:t xml:space="preserve">Update the YYs: </w:t>
      </w:r>
    </w:p>
    <w:p w:rsidR="005B1391" w:rsidRPr="003410ED" w:rsidRDefault="00285954" w:rsidP="00BC3CF1">
      <w:pPr>
        <w:pStyle w:val="ListParagraph"/>
        <w:numPr>
          <w:ilvl w:val="0"/>
          <w:numId w:val="33"/>
        </w:numPr>
        <w:spacing w:before="100" w:beforeAutospacing="1" w:after="100" w:afterAutospacing="1"/>
        <w:rPr>
          <w:rFonts w:cstheme="minorHAnsi"/>
        </w:rPr>
      </w:pPr>
      <w:r w:rsidRPr="003410ED">
        <w:rPr>
          <w:rFonts w:cstheme="minorHAnsi"/>
        </w:rPr>
        <w:t xml:space="preserve">Filter </w:t>
      </w:r>
      <w:r w:rsidR="005B1391" w:rsidRPr="003410ED">
        <w:rPr>
          <w:rFonts w:cstheme="minorHAnsi"/>
        </w:rPr>
        <w:t>the line items based on the yellow-highlighted rows in the shared BOM Excel. Retrieve the line item numbers from the shared BOM Excel and use them to filter the corresponding line items in the generated YY chart.</w:t>
      </w:r>
      <w:r w:rsidR="005B1391" w:rsidRPr="003410ED">
        <w:rPr>
          <w:rFonts w:cstheme="minorHAnsi"/>
        </w:rPr>
        <w:br/>
      </w:r>
      <w:r w:rsidR="005B1391" w:rsidRPr="003410ED">
        <w:rPr>
          <w:rFonts w:cstheme="minorHAnsi"/>
        </w:rPr>
        <w:br/>
        <w:t>BOM</w:t>
      </w:r>
      <w:r w:rsidR="005B1391" w:rsidRPr="003410ED">
        <w:rPr>
          <w:rFonts w:cstheme="minorHAnsi"/>
        </w:rPr>
        <w:br/>
      </w:r>
    </w:p>
    <w:p w:rsidR="005B1391" w:rsidRPr="003410ED" w:rsidRDefault="005B1391" w:rsidP="005B1391">
      <w:pPr>
        <w:pStyle w:val="ListParagraph"/>
        <w:spacing w:before="100" w:beforeAutospacing="1" w:after="100" w:afterAutospacing="1"/>
        <w:ind w:left="1800"/>
        <w:rPr>
          <w:rFonts w:cstheme="minorHAnsi"/>
        </w:rPr>
      </w:pPr>
      <w:r w:rsidRPr="003410ED">
        <w:rPr>
          <w:rFonts w:cstheme="minorHAnsi"/>
          <w:noProof/>
        </w:rPr>
        <w:drawing>
          <wp:inline distT="0" distB="0" distL="0" distR="0" wp14:anchorId="2B90B861" wp14:editId="69FE1D67">
            <wp:extent cx="5855335" cy="76708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55335" cy="767080"/>
                    </a:xfrm>
                    <a:prstGeom prst="rect">
                      <a:avLst/>
                    </a:prstGeom>
                  </pic:spPr>
                </pic:pic>
              </a:graphicData>
            </a:graphic>
          </wp:inline>
        </w:drawing>
      </w:r>
    </w:p>
    <w:p w:rsidR="005B1391" w:rsidRPr="003410ED" w:rsidRDefault="005B1391" w:rsidP="005B1391">
      <w:pPr>
        <w:spacing w:before="100" w:beforeAutospacing="1" w:after="100" w:afterAutospacing="1"/>
        <w:ind w:right="0"/>
        <w:rPr>
          <w:rFonts w:asciiTheme="minorHAnsi" w:hAnsiTheme="minorHAnsi" w:cstheme="minorHAnsi"/>
          <w:color w:val="auto"/>
          <w:kern w:val="0"/>
          <w:sz w:val="22"/>
          <w:szCs w:val="22"/>
          <w:lang w:eastAsia="en-US"/>
        </w:rPr>
      </w:pPr>
      <w:r w:rsidRPr="003410ED">
        <w:rPr>
          <w:rFonts w:asciiTheme="minorHAnsi" w:hAnsiTheme="minorHAnsi" w:cstheme="minorHAnsi"/>
          <w:noProof/>
          <w:color w:val="auto"/>
          <w:kern w:val="0"/>
          <w:sz w:val="22"/>
          <w:szCs w:val="22"/>
          <w:lang w:eastAsia="en-US"/>
        </w:rPr>
        <w:drawing>
          <wp:anchor distT="0" distB="0" distL="114300" distR="114300" simplePos="0" relativeHeight="251665408" behindDoc="0" locked="0" layoutInCell="1" allowOverlap="1" wp14:anchorId="54BAF326" wp14:editId="230EE6E0">
            <wp:simplePos x="0" y="0"/>
            <wp:positionH relativeFrom="column">
              <wp:posOffset>1142999</wp:posOffset>
            </wp:positionH>
            <wp:positionV relativeFrom="paragraph">
              <wp:posOffset>349885</wp:posOffset>
            </wp:positionV>
            <wp:extent cx="5855335" cy="753110"/>
            <wp:effectExtent l="0" t="0" r="0" b="889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855335" cy="753110"/>
                    </a:xfrm>
                    <a:prstGeom prst="rect">
                      <a:avLst/>
                    </a:prstGeom>
                  </pic:spPr>
                </pic:pic>
              </a:graphicData>
            </a:graphic>
            <wp14:sizeRelH relativeFrom="page">
              <wp14:pctWidth>0</wp14:pctWidth>
            </wp14:sizeRelH>
            <wp14:sizeRelV relativeFrom="page">
              <wp14:pctHeight>0</wp14:pctHeight>
            </wp14:sizeRelV>
          </wp:anchor>
        </w:drawing>
      </w:r>
      <w:r w:rsidRPr="003410ED">
        <w:rPr>
          <w:rFonts w:asciiTheme="minorHAnsi" w:hAnsiTheme="minorHAnsi" w:cstheme="minorHAnsi"/>
          <w:color w:val="auto"/>
          <w:kern w:val="0"/>
          <w:sz w:val="22"/>
          <w:szCs w:val="22"/>
          <w:lang w:eastAsia="en-US"/>
        </w:rPr>
        <w:tab/>
        <w:t xml:space="preserve">      Generated YY chart</w:t>
      </w:r>
    </w:p>
    <w:p w:rsidR="005B1391" w:rsidRPr="003410ED" w:rsidRDefault="005B1391" w:rsidP="005B1391">
      <w:pPr>
        <w:spacing w:before="100" w:beforeAutospacing="1" w:after="100" w:afterAutospacing="1"/>
        <w:ind w:left="1440" w:right="0"/>
        <w:rPr>
          <w:rFonts w:asciiTheme="minorHAnsi" w:hAnsiTheme="minorHAnsi" w:cstheme="minorHAnsi"/>
          <w:color w:val="auto"/>
          <w:kern w:val="0"/>
          <w:sz w:val="22"/>
          <w:szCs w:val="22"/>
          <w:lang w:eastAsia="en-US"/>
        </w:rPr>
      </w:pPr>
      <w:r w:rsidRPr="003410ED">
        <w:rPr>
          <w:rFonts w:asciiTheme="minorHAnsi" w:hAnsiTheme="minorHAnsi" w:cstheme="minorHAnsi"/>
          <w:color w:val="auto"/>
          <w:kern w:val="0"/>
          <w:sz w:val="22"/>
          <w:szCs w:val="22"/>
          <w:lang w:eastAsia="en-US"/>
        </w:rPr>
        <w:tab/>
      </w:r>
    </w:p>
    <w:p w:rsidR="00285954" w:rsidRPr="003410ED" w:rsidRDefault="00285954" w:rsidP="005B1391">
      <w:pPr>
        <w:numPr>
          <w:ilvl w:val="2"/>
          <w:numId w:val="27"/>
        </w:numPr>
        <w:spacing w:before="100" w:beforeAutospacing="1" w:after="100" w:afterAutospacing="1"/>
        <w:ind w:right="0"/>
        <w:rPr>
          <w:rFonts w:asciiTheme="minorHAnsi" w:hAnsiTheme="minorHAnsi" w:cstheme="minorHAnsi"/>
          <w:color w:val="auto"/>
          <w:kern w:val="0"/>
          <w:sz w:val="22"/>
          <w:szCs w:val="22"/>
          <w:lang w:eastAsia="en-US"/>
        </w:rPr>
      </w:pPr>
      <w:r w:rsidRPr="003410ED">
        <w:rPr>
          <w:rFonts w:asciiTheme="minorHAnsi" w:hAnsiTheme="minorHAnsi" w:cstheme="minorHAnsi"/>
          <w:color w:val="auto"/>
          <w:kern w:val="0"/>
          <w:sz w:val="22"/>
          <w:szCs w:val="22"/>
          <w:lang w:eastAsia="en-US"/>
        </w:rPr>
        <w:t>Update the YYs line by line accordingly.</w:t>
      </w:r>
    </w:p>
    <w:p w:rsidR="00285954" w:rsidRDefault="00285954" w:rsidP="004D436D">
      <w:pPr>
        <w:pStyle w:val="ListParagraph"/>
        <w:ind w:left="540"/>
        <w:rPr>
          <w:rFonts w:cstheme="minorHAnsi"/>
        </w:rPr>
      </w:pPr>
    </w:p>
    <w:p w:rsidR="00285954" w:rsidRDefault="00285954" w:rsidP="004D436D">
      <w:pPr>
        <w:pStyle w:val="ListParagraph"/>
        <w:ind w:left="540"/>
        <w:rPr>
          <w:rFonts w:cstheme="minorHAnsi"/>
        </w:rPr>
      </w:pPr>
    </w:p>
    <w:p w:rsidR="00285954" w:rsidRPr="003410ED" w:rsidRDefault="005B1391" w:rsidP="005B1391">
      <w:pPr>
        <w:pStyle w:val="ListParagraph"/>
        <w:numPr>
          <w:ilvl w:val="0"/>
          <w:numId w:val="33"/>
        </w:numPr>
        <w:rPr>
          <w:rFonts w:cstheme="minorHAnsi"/>
        </w:rPr>
      </w:pPr>
      <w:r w:rsidRPr="003410ED">
        <w:rPr>
          <w:rFonts w:cstheme="minorHAnsi"/>
        </w:rPr>
        <w:t>Update the YYs line by line accordingly into the SAP system BOM.</w:t>
      </w:r>
    </w:p>
    <w:p w:rsidR="005B1391" w:rsidRPr="003410ED" w:rsidRDefault="005B1391" w:rsidP="005B1391">
      <w:pPr>
        <w:pStyle w:val="ListParagraph"/>
        <w:ind w:left="1800"/>
        <w:rPr>
          <w:rFonts w:cstheme="minorHAnsi"/>
        </w:rPr>
      </w:pPr>
    </w:p>
    <w:p w:rsidR="005B1391" w:rsidRPr="003410ED" w:rsidRDefault="005B1391" w:rsidP="005B1391">
      <w:pPr>
        <w:pStyle w:val="ListParagraph"/>
        <w:numPr>
          <w:ilvl w:val="1"/>
          <w:numId w:val="33"/>
        </w:numPr>
        <w:rPr>
          <w:rFonts w:cstheme="minorHAnsi"/>
        </w:rPr>
      </w:pPr>
      <w:r w:rsidRPr="003410ED">
        <w:rPr>
          <w:rFonts w:cstheme="minorHAnsi"/>
        </w:rPr>
        <w:t>Copy</w:t>
      </w:r>
      <w:r w:rsidR="00B407B4">
        <w:rPr>
          <w:rFonts w:cstheme="minorHAnsi"/>
        </w:rPr>
        <w:t xml:space="preserve"> the full line like below in YY </w:t>
      </w:r>
      <w:bookmarkStart w:id="5" w:name="_GoBack"/>
      <w:bookmarkEnd w:id="5"/>
      <w:r w:rsidRPr="003410ED">
        <w:rPr>
          <w:rFonts w:cstheme="minorHAnsi"/>
        </w:rPr>
        <w:t>Details chart and paste it as it is into the SAP BOM line.</w:t>
      </w:r>
    </w:p>
    <w:p w:rsidR="005B1391" w:rsidRPr="003410ED" w:rsidRDefault="005B1391" w:rsidP="005B1391">
      <w:pPr>
        <w:pStyle w:val="ListParagraph"/>
        <w:ind w:left="1800"/>
        <w:rPr>
          <w:rFonts w:cstheme="minorHAnsi"/>
        </w:rPr>
      </w:pPr>
      <w:r w:rsidRPr="003410ED">
        <w:rPr>
          <w:rFonts w:cstheme="minorHAnsi"/>
          <w:noProof/>
        </w:rPr>
        <w:drawing>
          <wp:anchor distT="0" distB="0" distL="114300" distR="114300" simplePos="0" relativeHeight="251667456" behindDoc="0" locked="0" layoutInCell="1" allowOverlap="1" wp14:anchorId="0DBBF2B3" wp14:editId="7E5A6FE6">
            <wp:simplePos x="0" y="0"/>
            <wp:positionH relativeFrom="column">
              <wp:posOffset>1574165</wp:posOffset>
            </wp:positionH>
            <wp:positionV relativeFrom="paragraph">
              <wp:posOffset>8255</wp:posOffset>
            </wp:positionV>
            <wp:extent cx="5245735" cy="46545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245735" cy="465455"/>
                    </a:xfrm>
                    <a:prstGeom prst="rect">
                      <a:avLst/>
                    </a:prstGeom>
                  </pic:spPr>
                </pic:pic>
              </a:graphicData>
            </a:graphic>
            <wp14:sizeRelH relativeFrom="page">
              <wp14:pctWidth>0</wp14:pctWidth>
            </wp14:sizeRelH>
            <wp14:sizeRelV relativeFrom="page">
              <wp14:pctHeight>0</wp14:pctHeight>
            </wp14:sizeRelV>
          </wp:anchor>
        </w:drawing>
      </w:r>
    </w:p>
    <w:p w:rsidR="005B1391" w:rsidRPr="003410ED" w:rsidRDefault="005B1391" w:rsidP="005B1391">
      <w:pPr>
        <w:pStyle w:val="ListParagraph"/>
        <w:ind w:left="1800"/>
        <w:rPr>
          <w:rFonts w:cstheme="minorHAnsi"/>
        </w:rPr>
      </w:pPr>
    </w:p>
    <w:p w:rsidR="00285954" w:rsidRPr="003410ED" w:rsidRDefault="005B1391" w:rsidP="004D436D">
      <w:pPr>
        <w:pStyle w:val="ListParagraph"/>
        <w:ind w:left="540"/>
        <w:rPr>
          <w:rFonts w:cstheme="minorHAnsi"/>
        </w:rPr>
      </w:pPr>
      <w:r w:rsidRPr="003410ED">
        <w:rPr>
          <w:rFonts w:cstheme="minorHAnsi"/>
          <w:noProof/>
        </w:rPr>
        <w:drawing>
          <wp:anchor distT="0" distB="0" distL="114300" distR="114300" simplePos="0" relativeHeight="251666432" behindDoc="0" locked="0" layoutInCell="1" allowOverlap="1" wp14:anchorId="6E83D791" wp14:editId="52F1D02F">
            <wp:simplePos x="0" y="0"/>
            <wp:positionH relativeFrom="column">
              <wp:posOffset>1543050</wp:posOffset>
            </wp:positionH>
            <wp:positionV relativeFrom="paragraph">
              <wp:posOffset>111760</wp:posOffset>
            </wp:positionV>
            <wp:extent cx="5276850" cy="1714500"/>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276850" cy="1714500"/>
                    </a:xfrm>
                    <a:prstGeom prst="rect">
                      <a:avLst/>
                    </a:prstGeom>
                  </pic:spPr>
                </pic:pic>
              </a:graphicData>
            </a:graphic>
            <wp14:sizeRelH relativeFrom="page">
              <wp14:pctWidth>0</wp14:pctWidth>
            </wp14:sizeRelH>
            <wp14:sizeRelV relativeFrom="page">
              <wp14:pctHeight>0</wp14:pctHeight>
            </wp14:sizeRelV>
          </wp:anchor>
        </w:drawing>
      </w:r>
    </w:p>
    <w:p w:rsidR="005B1391" w:rsidRPr="003410ED" w:rsidRDefault="005B1391" w:rsidP="004D436D">
      <w:pPr>
        <w:pStyle w:val="ListParagraph"/>
        <w:ind w:left="540"/>
        <w:rPr>
          <w:rFonts w:cstheme="minorHAnsi"/>
        </w:rPr>
      </w:pPr>
    </w:p>
    <w:p w:rsidR="00285954" w:rsidRPr="003410ED" w:rsidRDefault="00285954" w:rsidP="004D436D">
      <w:pPr>
        <w:pStyle w:val="ListParagraph"/>
        <w:ind w:left="540"/>
        <w:rPr>
          <w:rFonts w:cstheme="minorHAnsi"/>
        </w:rPr>
      </w:pPr>
    </w:p>
    <w:p w:rsidR="00285954" w:rsidRPr="003410ED" w:rsidRDefault="00285954" w:rsidP="004D436D">
      <w:pPr>
        <w:pStyle w:val="ListParagraph"/>
        <w:ind w:left="540"/>
        <w:rPr>
          <w:rFonts w:cstheme="minorHAnsi"/>
        </w:rPr>
      </w:pPr>
    </w:p>
    <w:p w:rsidR="00285954" w:rsidRPr="003410ED" w:rsidRDefault="00285954" w:rsidP="004D436D">
      <w:pPr>
        <w:pStyle w:val="ListParagraph"/>
        <w:ind w:left="540"/>
        <w:rPr>
          <w:rFonts w:cstheme="minorHAnsi"/>
        </w:rPr>
      </w:pPr>
    </w:p>
    <w:p w:rsidR="00285954" w:rsidRPr="003410ED" w:rsidRDefault="00285954" w:rsidP="004D436D">
      <w:pPr>
        <w:pStyle w:val="ListParagraph"/>
        <w:ind w:left="540"/>
        <w:rPr>
          <w:rFonts w:cstheme="minorHAnsi"/>
        </w:rPr>
      </w:pPr>
    </w:p>
    <w:p w:rsidR="00285954" w:rsidRPr="003410ED" w:rsidRDefault="00285954" w:rsidP="004D436D">
      <w:pPr>
        <w:pStyle w:val="ListParagraph"/>
        <w:ind w:left="540"/>
        <w:rPr>
          <w:rFonts w:cstheme="minorHAnsi"/>
        </w:rPr>
      </w:pPr>
    </w:p>
    <w:p w:rsidR="00285954" w:rsidRPr="003410ED" w:rsidRDefault="00285954" w:rsidP="004D436D">
      <w:pPr>
        <w:pStyle w:val="ListParagraph"/>
        <w:ind w:left="540"/>
        <w:rPr>
          <w:rFonts w:cstheme="minorHAnsi"/>
        </w:rPr>
      </w:pPr>
    </w:p>
    <w:p w:rsidR="00285954" w:rsidRPr="003410ED" w:rsidRDefault="00285954" w:rsidP="004D436D">
      <w:pPr>
        <w:pStyle w:val="ListParagraph"/>
        <w:ind w:left="540"/>
        <w:rPr>
          <w:rFonts w:cstheme="minorHAnsi"/>
        </w:rPr>
      </w:pPr>
    </w:p>
    <w:p w:rsidR="00285954" w:rsidRPr="003410ED" w:rsidRDefault="00285954" w:rsidP="004D436D">
      <w:pPr>
        <w:pStyle w:val="ListParagraph"/>
        <w:ind w:left="540"/>
        <w:rPr>
          <w:rFonts w:cstheme="minorHAnsi"/>
        </w:rPr>
      </w:pPr>
    </w:p>
    <w:p w:rsidR="00285954" w:rsidRPr="003410ED" w:rsidRDefault="00285954" w:rsidP="004D436D">
      <w:pPr>
        <w:pStyle w:val="ListParagraph"/>
        <w:ind w:left="540"/>
        <w:rPr>
          <w:rFonts w:cstheme="minorHAnsi"/>
        </w:rPr>
      </w:pPr>
    </w:p>
    <w:p w:rsidR="00285954" w:rsidRPr="003410ED" w:rsidRDefault="005B1391" w:rsidP="004D436D">
      <w:pPr>
        <w:pStyle w:val="ListParagraph"/>
        <w:ind w:left="540"/>
        <w:rPr>
          <w:rFonts w:cstheme="minorHAnsi"/>
        </w:rPr>
      </w:pPr>
      <w:r w:rsidRPr="003410ED">
        <w:rPr>
          <w:rFonts w:cstheme="minorHAnsi"/>
          <w:noProof/>
        </w:rPr>
        <w:drawing>
          <wp:anchor distT="0" distB="0" distL="114300" distR="114300" simplePos="0" relativeHeight="251668480" behindDoc="0" locked="0" layoutInCell="1" allowOverlap="1" wp14:anchorId="21CC7451" wp14:editId="3B9707B7">
            <wp:simplePos x="0" y="0"/>
            <wp:positionH relativeFrom="column">
              <wp:posOffset>2095500</wp:posOffset>
            </wp:positionH>
            <wp:positionV relativeFrom="paragraph">
              <wp:posOffset>147955</wp:posOffset>
            </wp:positionV>
            <wp:extent cx="228600" cy="228600"/>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14:sizeRelH relativeFrom="page">
              <wp14:pctWidth>0</wp14:pctWidth>
            </wp14:sizeRelH>
            <wp14:sizeRelV relativeFrom="page">
              <wp14:pctHeight>0</wp14:pctHeight>
            </wp14:sizeRelV>
          </wp:anchor>
        </w:drawing>
      </w:r>
    </w:p>
    <w:p w:rsidR="00285954" w:rsidRDefault="005B1391" w:rsidP="005B1391">
      <w:pPr>
        <w:pStyle w:val="ListParagraph"/>
        <w:numPr>
          <w:ilvl w:val="1"/>
          <w:numId w:val="33"/>
        </w:numPr>
        <w:rPr>
          <w:rFonts w:cstheme="minorHAnsi"/>
        </w:rPr>
      </w:pPr>
      <w:r>
        <w:rPr>
          <w:rFonts w:cstheme="minorHAnsi"/>
        </w:rPr>
        <w:t xml:space="preserve">Click ok </w:t>
      </w:r>
    </w:p>
    <w:p w:rsidR="005B1391" w:rsidRPr="003410ED" w:rsidRDefault="005B1391" w:rsidP="005B1391">
      <w:pPr>
        <w:rPr>
          <w:rFonts w:asciiTheme="minorHAnsi" w:hAnsiTheme="minorHAnsi" w:cstheme="minorHAnsi"/>
          <w:color w:val="auto"/>
          <w:kern w:val="0"/>
          <w:sz w:val="22"/>
          <w:szCs w:val="22"/>
          <w:lang w:eastAsia="en-US"/>
        </w:rPr>
      </w:pPr>
    </w:p>
    <w:p w:rsidR="005B1391" w:rsidRPr="003410ED" w:rsidRDefault="005B1391" w:rsidP="005B1391">
      <w:pPr>
        <w:pStyle w:val="ListParagraph"/>
        <w:numPr>
          <w:ilvl w:val="0"/>
          <w:numId w:val="37"/>
        </w:numPr>
        <w:spacing w:before="100" w:beforeAutospacing="1" w:after="100" w:afterAutospacing="1"/>
        <w:rPr>
          <w:rFonts w:cstheme="minorHAnsi"/>
        </w:rPr>
      </w:pPr>
      <w:r w:rsidRPr="003410ED">
        <w:rPr>
          <w:rFonts w:cstheme="minorHAnsi"/>
        </w:rPr>
        <w:t>YY Removal – Update YY values to zero.</w:t>
      </w:r>
    </w:p>
    <w:p w:rsidR="005B1391" w:rsidRPr="003410ED" w:rsidRDefault="005B1391" w:rsidP="00600579">
      <w:pPr>
        <w:pStyle w:val="ListParagraph"/>
        <w:numPr>
          <w:ilvl w:val="1"/>
          <w:numId w:val="37"/>
        </w:numPr>
        <w:spacing w:before="100" w:beforeAutospacing="1" w:after="100" w:afterAutospacing="1"/>
        <w:rPr>
          <w:rFonts w:cstheme="minorHAnsi"/>
        </w:rPr>
      </w:pPr>
      <w:r w:rsidRPr="003410ED">
        <w:rPr>
          <w:rFonts w:cstheme="minorHAnsi"/>
        </w:rPr>
        <w:t>Identify the lines highlighted in red in the excel BOM.</w:t>
      </w:r>
    </w:p>
    <w:p w:rsidR="005B1391" w:rsidRPr="003410ED" w:rsidRDefault="005B1391" w:rsidP="005B1391">
      <w:pPr>
        <w:spacing w:before="100" w:beforeAutospacing="1" w:after="100" w:afterAutospacing="1"/>
        <w:rPr>
          <w:rFonts w:asciiTheme="minorHAnsi" w:hAnsiTheme="minorHAnsi" w:cstheme="minorHAnsi"/>
          <w:color w:val="auto"/>
          <w:kern w:val="0"/>
          <w:sz w:val="22"/>
          <w:szCs w:val="22"/>
          <w:lang w:eastAsia="en-US"/>
        </w:rPr>
      </w:pPr>
    </w:p>
    <w:p w:rsidR="00B37450" w:rsidRDefault="00B37450" w:rsidP="00B37450">
      <w:pPr>
        <w:spacing w:before="100" w:beforeAutospacing="1" w:after="100" w:afterAutospacing="1"/>
        <w:ind w:left="2520" w:right="0"/>
        <w:rPr>
          <w:rFonts w:asciiTheme="minorHAnsi" w:hAnsiTheme="minorHAnsi" w:cstheme="minorHAnsi"/>
          <w:color w:val="auto"/>
          <w:kern w:val="0"/>
          <w:sz w:val="22"/>
          <w:szCs w:val="22"/>
          <w:lang w:eastAsia="en-US"/>
        </w:rPr>
      </w:pPr>
      <w:r w:rsidRPr="003410ED">
        <w:rPr>
          <w:rFonts w:asciiTheme="minorHAnsi" w:hAnsiTheme="minorHAnsi" w:cstheme="minorHAnsi"/>
          <w:noProof/>
          <w:szCs w:val="22"/>
          <w:lang w:eastAsia="en-US"/>
        </w:rPr>
        <w:lastRenderedPageBreak/>
        <w:drawing>
          <wp:anchor distT="0" distB="0" distL="114300" distR="114300" simplePos="0" relativeHeight="251669504" behindDoc="0" locked="0" layoutInCell="1" allowOverlap="1" wp14:anchorId="38142607" wp14:editId="78039DE7">
            <wp:simplePos x="0" y="0"/>
            <wp:positionH relativeFrom="column">
              <wp:posOffset>1543050</wp:posOffset>
            </wp:positionH>
            <wp:positionV relativeFrom="paragraph">
              <wp:posOffset>35560</wp:posOffset>
            </wp:positionV>
            <wp:extent cx="4667885" cy="433705"/>
            <wp:effectExtent l="0" t="0" r="0" b="4445"/>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4667885" cy="433705"/>
                    </a:xfrm>
                    <a:prstGeom prst="rect">
                      <a:avLst/>
                    </a:prstGeom>
                  </pic:spPr>
                </pic:pic>
              </a:graphicData>
            </a:graphic>
            <wp14:sizeRelH relativeFrom="page">
              <wp14:pctWidth>0</wp14:pctWidth>
            </wp14:sizeRelH>
            <wp14:sizeRelV relativeFrom="page">
              <wp14:pctHeight>0</wp14:pctHeight>
            </wp14:sizeRelV>
          </wp:anchor>
        </w:drawing>
      </w:r>
    </w:p>
    <w:p w:rsidR="00B37450" w:rsidRDefault="00B37450" w:rsidP="00B37450">
      <w:pPr>
        <w:pStyle w:val="ListParagraph"/>
        <w:rPr>
          <w:rFonts w:cstheme="minorHAnsi"/>
        </w:rPr>
      </w:pPr>
    </w:p>
    <w:p w:rsidR="005B1391" w:rsidRPr="00B37450" w:rsidRDefault="005B1391" w:rsidP="00B37450">
      <w:pPr>
        <w:numPr>
          <w:ilvl w:val="1"/>
          <w:numId w:val="37"/>
        </w:numPr>
        <w:spacing w:before="100" w:beforeAutospacing="1" w:after="100" w:afterAutospacing="1"/>
        <w:ind w:right="0"/>
        <w:rPr>
          <w:rFonts w:asciiTheme="minorHAnsi" w:hAnsiTheme="minorHAnsi" w:cstheme="minorHAnsi"/>
          <w:color w:val="auto"/>
          <w:kern w:val="0"/>
          <w:sz w:val="22"/>
          <w:szCs w:val="22"/>
          <w:lang w:eastAsia="en-US"/>
        </w:rPr>
      </w:pPr>
      <w:r w:rsidRPr="00164552">
        <w:rPr>
          <w:rFonts w:asciiTheme="minorHAnsi" w:hAnsiTheme="minorHAnsi" w:cstheme="minorHAnsi"/>
          <w:color w:val="auto"/>
          <w:kern w:val="0"/>
          <w:sz w:val="22"/>
          <w:szCs w:val="22"/>
          <w:lang w:eastAsia="en-US"/>
        </w:rPr>
        <w:t>Remove the color mapping</w:t>
      </w:r>
      <w:r w:rsidRPr="003410ED">
        <w:rPr>
          <w:rFonts w:asciiTheme="minorHAnsi" w:hAnsiTheme="minorHAnsi" w:cstheme="minorHAnsi"/>
          <w:color w:val="auto"/>
          <w:kern w:val="0"/>
          <w:sz w:val="22"/>
          <w:szCs w:val="22"/>
          <w:lang w:eastAsia="en-US"/>
        </w:rPr>
        <w:t xml:space="preserve"> in SAP BOM</w:t>
      </w:r>
      <w:r w:rsidRPr="00164552">
        <w:rPr>
          <w:rFonts w:asciiTheme="minorHAnsi" w:hAnsiTheme="minorHAnsi" w:cstheme="minorHAnsi"/>
          <w:color w:val="auto"/>
          <w:kern w:val="0"/>
          <w:sz w:val="22"/>
          <w:szCs w:val="22"/>
          <w:lang w:eastAsia="en-US"/>
        </w:rPr>
        <w:t xml:space="preserve"> for these lines accordingly.</w:t>
      </w:r>
    </w:p>
    <w:p w:rsidR="005B1391" w:rsidRPr="00164552" w:rsidRDefault="005B1391" w:rsidP="005B1391">
      <w:pPr>
        <w:spacing w:before="100" w:beforeAutospacing="1" w:after="100" w:afterAutospacing="1"/>
        <w:ind w:left="2520" w:right="0"/>
        <w:rPr>
          <w:rFonts w:eastAsia="Times New Roman" w:cs="Times New Roman"/>
          <w:szCs w:val="24"/>
        </w:rPr>
      </w:pPr>
      <w:r w:rsidRPr="00406580">
        <w:rPr>
          <w:noProof/>
          <w:lang w:eastAsia="en-US"/>
        </w:rPr>
        <w:drawing>
          <wp:inline distT="0" distB="0" distL="0" distR="0" wp14:anchorId="69CAEE82" wp14:editId="292CDD0D">
            <wp:extent cx="4667901" cy="18290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67901" cy="1829055"/>
                    </a:xfrm>
                    <a:prstGeom prst="rect">
                      <a:avLst/>
                    </a:prstGeom>
                  </pic:spPr>
                </pic:pic>
              </a:graphicData>
            </a:graphic>
          </wp:inline>
        </w:drawing>
      </w:r>
    </w:p>
    <w:p w:rsidR="005B1391" w:rsidRPr="005B1391" w:rsidRDefault="005B1391" w:rsidP="005B1391">
      <w:pPr>
        <w:rPr>
          <w:rFonts w:cstheme="minorHAnsi"/>
        </w:rPr>
      </w:pPr>
    </w:p>
    <w:p w:rsidR="00285954" w:rsidRPr="005B1391" w:rsidRDefault="005B1391" w:rsidP="005B1391">
      <w:pPr>
        <w:pStyle w:val="ListParagraph"/>
        <w:numPr>
          <w:ilvl w:val="0"/>
          <w:numId w:val="37"/>
        </w:numPr>
        <w:rPr>
          <w:rFonts w:cstheme="minorHAnsi"/>
        </w:rPr>
      </w:pPr>
      <w:r>
        <w:t>Update Binding YY – Modify the binding YY at the first level.</w:t>
      </w:r>
    </w:p>
    <w:p w:rsidR="005B1391" w:rsidRPr="005B1391" w:rsidRDefault="005B1391" w:rsidP="005B1391">
      <w:pPr>
        <w:pStyle w:val="ListParagraph"/>
        <w:numPr>
          <w:ilvl w:val="1"/>
          <w:numId w:val="37"/>
        </w:numPr>
        <w:rPr>
          <w:rFonts w:cstheme="minorHAnsi"/>
        </w:rPr>
      </w:pPr>
      <w:r>
        <w:t>Check the right corner of the shared excel BOM. Marketing team will share the binding consumption details as mentioned in below.</w:t>
      </w:r>
    </w:p>
    <w:p w:rsidR="005B1391" w:rsidRDefault="005B1391" w:rsidP="005B1391">
      <w:pPr>
        <w:pStyle w:val="ListParagraph"/>
        <w:ind w:left="2520"/>
        <w:rPr>
          <w:rFonts w:cstheme="minorHAnsi"/>
        </w:rPr>
      </w:pPr>
      <w:r w:rsidRPr="008742E6">
        <w:rPr>
          <w:noProof/>
        </w:rPr>
        <w:drawing>
          <wp:inline distT="0" distB="0" distL="0" distR="0" wp14:anchorId="39BD17D6" wp14:editId="26483C05">
            <wp:extent cx="5000625" cy="5619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00625" cy="561975"/>
                    </a:xfrm>
                    <a:prstGeom prst="rect">
                      <a:avLst/>
                    </a:prstGeom>
                  </pic:spPr>
                </pic:pic>
              </a:graphicData>
            </a:graphic>
          </wp:inline>
        </w:drawing>
      </w:r>
    </w:p>
    <w:p w:rsidR="005B1391" w:rsidRDefault="005B1391" w:rsidP="005B1391">
      <w:pPr>
        <w:rPr>
          <w:rFonts w:cstheme="minorHAnsi"/>
        </w:rPr>
      </w:pPr>
    </w:p>
    <w:p w:rsidR="005B1391" w:rsidRDefault="005B1391" w:rsidP="005B1391">
      <w:pPr>
        <w:pStyle w:val="ListParagraph"/>
        <w:numPr>
          <w:ilvl w:val="1"/>
          <w:numId w:val="37"/>
        </w:numPr>
        <w:rPr>
          <w:rFonts w:cstheme="minorHAnsi"/>
        </w:rPr>
      </w:pPr>
      <w:r>
        <w:rPr>
          <w:rFonts w:cstheme="minorHAnsi"/>
        </w:rPr>
        <w:t>Have to update those given binding consumption into SAP. Need to go the first level of the SAP BOM and update binding consumption values.</w:t>
      </w:r>
    </w:p>
    <w:p w:rsidR="005B1391" w:rsidRPr="005B1391" w:rsidRDefault="005B1391" w:rsidP="005B1391">
      <w:pPr>
        <w:pStyle w:val="ListParagraph"/>
        <w:ind w:left="2520"/>
        <w:rPr>
          <w:rFonts w:cstheme="minorHAnsi"/>
        </w:rPr>
      </w:pPr>
      <w:r w:rsidRPr="008742E6">
        <w:rPr>
          <w:noProof/>
        </w:rPr>
        <w:drawing>
          <wp:inline distT="0" distB="0" distL="0" distR="0" wp14:anchorId="1D427B2A" wp14:editId="1A7BA9B1">
            <wp:extent cx="5000625" cy="14001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00625" cy="1400175"/>
                    </a:xfrm>
                    <a:prstGeom prst="rect">
                      <a:avLst/>
                    </a:prstGeom>
                  </pic:spPr>
                </pic:pic>
              </a:graphicData>
            </a:graphic>
          </wp:inline>
        </w:drawing>
      </w:r>
    </w:p>
    <w:p w:rsidR="005B1391" w:rsidRDefault="005B1391" w:rsidP="005B1391">
      <w:pPr>
        <w:pStyle w:val="ListParagraph"/>
      </w:pPr>
    </w:p>
    <w:p w:rsidR="005B1391" w:rsidRDefault="005B1391" w:rsidP="005B1391">
      <w:pPr>
        <w:pStyle w:val="ListParagraph"/>
      </w:pPr>
    </w:p>
    <w:p w:rsidR="005B1391" w:rsidRDefault="005B1391" w:rsidP="005B1391">
      <w:pPr>
        <w:pStyle w:val="ListParagraph"/>
      </w:pPr>
    </w:p>
    <w:p w:rsidR="005B1391" w:rsidRDefault="005B1391" w:rsidP="005B1391">
      <w:pPr>
        <w:pStyle w:val="ListParagraph"/>
      </w:pPr>
    </w:p>
    <w:p w:rsidR="005B1391" w:rsidRDefault="005B1391" w:rsidP="005B1391">
      <w:pPr>
        <w:pStyle w:val="ListParagraph"/>
      </w:pPr>
    </w:p>
    <w:p w:rsidR="005B1391" w:rsidRDefault="005B1391" w:rsidP="005B1391">
      <w:pPr>
        <w:pStyle w:val="ListParagraph"/>
      </w:pPr>
    </w:p>
    <w:p w:rsidR="00B37450" w:rsidRDefault="00B37450" w:rsidP="005B1391">
      <w:pPr>
        <w:pStyle w:val="ListParagraph"/>
      </w:pPr>
    </w:p>
    <w:p w:rsidR="00B37450" w:rsidRDefault="00B37450" w:rsidP="005B1391">
      <w:pPr>
        <w:pStyle w:val="ListParagraph"/>
      </w:pPr>
    </w:p>
    <w:p w:rsidR="00B37450" w:rsidRDefault="00B37450" w:rsidP="005B1391">
      <w:pPr>
        <w:pStyle w:val="ListParagraph"/>
      </w:pPr>
    </w:p>
    <w:p w:rsidR="00B37450" w:rsidRDefault="00B37450" w:rsidP="005B1391">
      <w:pPr>
        <w:pStyle w:val="ListParagraph"/>
      </w:pPr>
    </w:p>
    <w:p w:rsidR="00B37450" w:rsidRDefault="00B37450" w:rsidP="005B1391">
      <w:pPr>
        <w:pStyle w:val="ListParagraph"/>
      </w:pPr>
    </w:p>
    <w:p w:rsidR="00B37450" w:rsidRDefault="00B37450" w:rsidP="005B1391">
      <w:pPr>
        <w:pStyle w:val="ListParagraph"/>
      </w:pPr>
    </w:p>
    <w:p w:rsidR="005B1391" w:rsidRDefault="005B1391" w:rsidP="005B1391">
      <w:pPr>
        <w:pStyle w:val="ListParagraph"/>
        <w:numPr>
          <w:ilvl w:val="0"/>
          <w:numId w:val="37"/>
        </w:numPr>
      </w:pPr>
      <w:r>
        <w:t xml:space="preserve">After updating all line items click save </w:t>
      </w:r>
    </w:p>
    <w:p w:rsidR="006A0C4F" w:rsidRDefault="006A0C4F" w:rsidP="006A0C4F">
      <w:pPr>
        <w:pStyle w:val="ListParagraph"/>
        <w:ind w:left="1800"/>
      </w:pPr>
      <w:r w:rsidRPr="006A0C4F">
        <w:rPr>
          <w:noProof/>
        </w:rPr>
        <w:drawing>
          <wp:inline distT="0" distB="0" distL="0" distR="0" wp14:anchorId="461B6F00" wp14:editId="257E24AC">
            <wp:extent cx="4725059" cy="962159"/>
            <wp:effectExtent l="0" t="0" r="0"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25059" cy="962159"/>
                    </a:xfrm>
                    <a:prstGeom prst="rect">
                      <a:avLst/>
                    </a:prstGeom>
                  </pic:spPr>
                </pic:pic>
              </a:graphicData>
            </a:graphic>
          </wp:inline>
        </w:drawing>
      </w:r>
    </w:p>
    <w:p w:rsidR="006A0C4F" w:rsidRDefault="006A0C4F" w:rsidP="006A0C4F"/>
    <w:p w:rsidR="006A0C4F" w:rsidRDefault="006A0C4F" w:rsidP="006A0C4F">
      <w:pPr>
        <w:pStyle w:val="Heading1"/>
        <w:numPr>
          <w:ilvl w:val="0"/>
          <w:numId w:val="27"/>
        </w:numPr>
        <w:overflowPunct w:val="0"/>
        <w:autoSpaceDE w:val="0"/>
        <w:autoSpaceDN w:val="0"/>
        <w:adjustRightInd w:val="0"/>
        <w:spacing w:after="0" w:line="360" w:lineRule="auto"/>
        <w:ind w:right="0"/>
        <w:contextualSpacing w:val="0"/>
        <w:textAlignment w:val="baseline"/>
        <w:rPr>
          <w:sz w:val="26"/>
          <w:szCs w:val="26"/>
        </w:rPr>
      </w:pPr>
      <w:r>
        <w:rPr>
          <w:sz w:val="26"/>
          <w:szCs w:val="26"/>
        </w:rPr>
        <w:t>Do</w:t>
      </w:r>
      <w:r w:rsidRPr="005B1391">
        <w:rPr>
          <w:sz w:val="26"/>
          <w:szCs w:val="26"/>
        </w:rPr>
        <w:t xml:space="preserve"> the YY</w:t>
      </w:r>
      <w:r>
        <w:rPr>
          <w:sz w:val="26"/>
          <w:szCs w:val="26"/>
        </w:rPr>
        <w:t xml:space="preserve"> Validation</w:t>
      </w:r>
      <w:r w:rsidRPr="005B1391">
        <w:rPr>
          <w:sz w:val="26"/>
          <w:szCs w:val="26"/>
        </w:rPr>
        <w:t xml:space="preserve">: </w:t>
      </w:r>
    </w:p>
    <w:p w:rsidR="006A0C4F" w:rsidRDefault="006A0C4F" w:rsidP="006A0C4F">
      <w:pPr>
        <w:pStyle w:val="ListParagraph"/>
        <w:numPr>
          <w:ilvl w:val="0"/>
          <w:numId w:val="33"/>
        </w:numPr>
      </w:pPr>
      <w:r>
        <w:t xml:space="preserve">Download SAP excel for all </w:t>
      </w:r>
      <w:proofErr w:type="spellStart"/>
      <w:r>
        <w:t>colorways</w:t>
      </w:r>
      <w:proofErr w:type="spellEnd"/>
      <w:r>
        <w:t xml:space="preserve"> using </w:t>
      </w:r>
      <w:r w:rsidRPr="009644F5">
        <w:t>ZPPBOMEXP</w:t>
      </w:r>
      <w:r>
        <w:t xml:space="preserve"> T-code.</w:t>
      </w:r>
    </w:p>
    <w:p w:rsidR="006A0C4F" w:rsidRDefault="006A0C4F" w:rsidP="006A0C4F">
      <w:pPr>
        <w:pStyle w:val="ListParagraph"/>
        <w:numPr>
          <w:ilvl w:val="1"/>
          <w:numId w:val="33"/>
        </w:numPr>
      </w:pPr>
      <w:r>
        <w:t>Access the t code</w:t>
      </w:r>
    </w:p>
    <w:p w:rsidR="006A0C4F" w:rsidRDefault="006A0C4F" w:rsidP="006A0C4F">
      <w:pPr>
        <w:pStyle w:val="ListParagraph"/>
        <w:numPr>
          <w:ilvl w:val="1"/>
          <w:numId w:val="33"/>
        </w:numPr>
      </w:pPr>
      <w:r>
        <w:t>Enter the Material, deselect the 'Ignore Semi-Finished Goods' option, and click the 'Color' button</w:t>
      </w:r>
    </w:p>
    <w:p w:rsidR="006A0C4F" w:rsidRDefault="006A0C4F" w:rsidP="006A0C4F">
      <w:pPr>
        <w:pStyle w:val="ListParagraph"/>
        <w:ind w:left="2520"/>
      </w:pPr>
      <w:r w:rsidRPr="00C87EB6">
        <w:rPr>
          <w:noProof/>
        </w:rPr>
        <w:drawing>
          <wp:inline distT="0" distB="0" distL="0" distR="0" wp14:anchorId="4847E338" wp14:editId="08E4AF0B">
            <wp:extent cx="4951379" cy="3279528"/>
            <wp:effectExtent l="0" t="0" r="190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58142" cy="3284008"/>
                    </a:xfrm>
                    <a:prstGeom prst="rect">
                      <a:avLst/>
                    </a:prstGeom>
                  </pic:spPr>
                </pic:pic>
              </a:graphicData>
            </a:graphic>
          </wp:inline>
        </w:drawing>
      </w:r>
    </w:p>
    <w:p w:rsidR="006A0C4F" w:rsidRDefault="006A0C4F" w:rsidP="006A0C4F">
      <w:pPr>
        <w:ind w:left="1800"/>
      </w:pPr>
    </w:p>
    <w:p w:rsidR="006A0C4F" w:rsidRPr="006A0C4F" w:rsidRDefault="006A0C4F" w:rsidP="006A0C4F">
      <w:pPr>
        <w:pStyle w:val="ListParagraph"/>
        <w:numPr>
          <w:ilvl w:val="1"/>
          <w:numId w:val="33"/>
        </w:numPr>
      </w:pPr>
      <w:r w:rsidRPr="00750ABA">
        <w:rPr>
          <w:noProof/>
        </w:rPr>
        <w:drawing>
          <wp:anchor distT="0" distB="0" distL="114300" distR="114300" simplePos="0" relativeHeight="251670528" behindDoc="0" locked="0" layoutInCell="1" allowOverlap="1" wp14:anchorId="63592AB5" wp14:editId="6EC84063">
            <wp:simplePos x="0" y="0"/>
            <wp:positionH relativeFrom="column">
              <wp:posOffset>1600200</wp:posOffset>
            </wp:positionH>
            <wp:positionV relativeFrom="paragraph">
              <wp:posOffset>233045</wp:posOffset>
            </wp:positionV>
            <wp:extent cx="3552825" cy="1677003"/>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3552825" cy="1677003"/>
                    </a:xfrm>
                    <a:prstGeom prst="rect">
                      <a:avLst/>
                    </a:prstGeom>
                  </pic:spPr>
                </pic:pic>
              </a:graphicData>
            </a:graphic>
            <wp14:sizeRelH relativeFrom="page">
              <wp14:pctWidth>0</wp14:pctWidth>
            </wp14:sizeRelH>
            <wp14:sizeRelV relativeFrom="page">
              <wp14:pctHeight>0</wp14:pctHeight>
            </wp14:sizeRelV>
          </wp:anchor>
        </w:drawing>
      </w:r>
      <w:r>
        <w:t>Enter the SAP color code and set the quantity to 12. Click 'Check,' then click 'Execute</w:t>
      </w:r>
    </w:p>
    <w:p w:rsidR="006A0C4F" w:rsidRDefault="006A0C4F" w:rsidP="006A0C4F">
      <w:pPr>
        <w:ind w:left="2160"/>
      </w:pPr>
    </w:p>
    <w:p w:rsidR="006A0C4F" w:rsidRDefault="006A0C4F" w:rsidP="006A0C4F">
      <w:pPr>
        <w:ind w:left="2160"/>
      </w:pPr>
    </w:p>
    <w:p w:rsidR="006A0C4F" w:rsidRDefault="006A0C4F" w:rsidP="006A0C4F">
      <w:pPr>
        <w:ind w:left="2160"/>
      </w:pPr>
    </w:p>
    <w:p w:rsidR="006A0C4F" w:rsidRDefault="006A0C4F" w:rsidP="006A0C4F">
      <w:pPr>
        <w:ind w:left="2160"/>
      </w:pPr>
    </w:p>
    <w:p w:rsidR="006A0C4F" w:rsidRDefault="006A0C4F" w:rsidP="006A0C4F">
      <w:pPr>
        <w:ind w:left="2160"/>
      </w:pPr>
    </w:p>
    <w:p w:rsidR="00353583" w:rsidRDefault="00353583" w:rsidP="00353583">
      <w:pPr>
        <w:pStyle w:val="ListParagraph"/>
        <w:numPr>
          <w:ilvl w:val="1"/>
          <w:numId w:val="33"/>
        </w:numPr>
      </w:pPr>
      <w:r>
        <w:lastRenderedPageBreak/>
        <w:t xml:space="preserve">Click 'Execute' and download the SAP spreadsheet in </w:t>
      </w:r>
      <w:r w:rsidRPr="00353583">
        <w:rPr>
          <w:rStyle w:val="HTMLCode"/>
          <w:rFonts w:eastAsiaTheme="majorEastAsia"/>
        </w:rPr>
        <w:t>.</w:t>
      </w:r>
      <w:proofErr w:type="spellStart"/>
      <w:r w:rsidRPr="00353583">
        <w:rPr>
          <w:rStyle w:val="HTMLCode"/>
          <w:rFonts w:eastAsiaTheme="majorEastAsia"/>
        </w:rPr>
        <w:t>xlsx</w:t>
      </w:r>
      <w:proofErr w:type="spellEnd"/>
      <w:r>
        <w:t xml:space="preserve"> format.</w:t>
      </w:r>
    </w:p>
    <w:p w:rsidR="006A0C4F" w:rsidRDefault="00353583" w:rsidP="00353583">
      <w:pPr>
        <w:pStyle w:val="ListParagraph"/>
        <w:ind w:left="2520"/>
      </w:pPr>
      <w:r w:rsidRPr="00750ABA">
        <w:rPr>
          <w:noProof/>
        </w:rPr>
        <w:drawing>
          <wp:inline distT="0" distB="0" distL="0" distR="0" wp14:anchorId="426C1F39" wp14:editId="48F699AF">
            <wp:extent cx="4638675" cy="10763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40284" cy="1076698"/>
                    </a:xfrm>
                    <a:prstGeom prst="rect">
                      <a:avLst/>
                    </a:prstGeom>
                  </pic:spPr>
                </pic:pic>
              </a:graphicData>
            </a:graphic>
          </wp:inline>
        </w:drawing>
      </w:r>
      <w:r>
        <w:tab/>
      </w:r>
    </w:p>
    <w:p w:rsidR="00353583" w:rsidRDefault="00353583" w:rsidP="00353583">
      <w:pPr>
        <w:pStyle w:val="ListParagraph"/>
        <w:ind w:left="1800"/>
      </w:pPr>
    </w:p>
    <w:p w:rsidR="00353583" w:rsidRDefault="00353583" w:rsidP="00353583">
      <w:pPr>
        <w:pStyle w:val="ListParagraph"/>
        <w:numPr>
          <w:ilvl w:val="1"/>
          <w:numId w:val="33"/>
        </w:numPr>
      </w:pPr>
      <w:r>
        <w:t xml:space="preserve">Validate YY one by one color using </w:t>
      </w:r>
      <w:r w:rsidRPr="00C87EB6">
        <w:t>BOM validation</w:t>
      </w:r>
      <w:r>
        <w:t xml:space="preserve"> as below</w:t>
      </w:r>
    </w:p>
    <w:p w:rsidR="00353583" w:rsidRDefault="00353583" w:rsidP="00353583">
      <w:pPr>
        <w:pStyle w:val="NormalWeb"/>
        <w:ind w:left="1800"/>
        <w:rPr>
          <w:b/>
          <w:color w:val="595959" w:themeColor="text1" w:themeTint="A6"/>
          <w:kern w:val="20"/>
          <w:szCs w:val="20"/>
        </w:rPr>
      </w:pPr>
      <w:r w:rsidRPr="00285954">
        <w:rPr>
          <w:b/>
          <w:color w:val="595959" w:themeColor="text1" w:themeTint="A6"/>
          <w:kern w:val="20"/>
          <w:szCs w:val="20"/>
        </w:rPr>
        <w:t xml:space="preserve">Navigation &gt;&gt; </w:t>
      </w:r>
      <w:r>
        <w:rPr>
          <w:b/>
          <w:color w:val="595959" w:themeColor="text1" w:themeTint="A6"/>
          <w:kern w:val="20"/>
          <w:szCs w:val="20"/>
        </w:rPr>
        <w:t xml:space="preserve">COE &gt;&gt; SAP Verification &gt;&gt; </w:t>
      </w:r>
      <w:r w:rsidRPr="00353583">
        <w:rPr>
          <w:b/>
          <w:color w:val="595959" w:themeColor="text1" w:themeTint="A6"/>
          <w:kern w:val="20"/>
          <w:szCs w:val="20"/>
        </w:rPr>
        <w:t>BOM validation</w:t>
      </w:r>
      <w:r>
        <w:rPr>
          <w:b/>
          <w:color w:val="595959" w:themeColor="text1" w:themeTint="A6"/>
          <w:kern w:val="20"/>
          <w:szCs w:val="20"/>
        </w:rPr>
        <w:t xml:space="preserve"> </w:t>
      </w:r>
    </w:p>
    <w:p w:rsidR="00353583" w:rsidRDefault="00353583" w:rsidP="00353583">
      <w:pPr>
        <w:pStyle w:val="NormalWeb"/>
        <w:ind w:left="1800"/>
        <w:rPr>
          <w:b/>
          <w:color w:val="595959" w:themeColor="text1" w:themeTint="A6"/>
          <w:kern w:val="20"/>
          <w:szCs w:val="20"/>
        </w:rPr>
      </w:pPr>
      <w:r w:rsidRPr="00353583">
        <w:rPr>
          <w:b/>
          <w:noProof/>
          <w:color w:val="595959" w:themeColor="text1" w:themeTint="A6"/>
          <w:kern w:val="20"/>
          <w:szCs w:val="20"/>
          <w:lang w:eastAsia="en-US"/>
        </w:rPr>
        <w:drawing>
          <wp:inline distT="0" distB="0" distL="0" distR="0" wp14:anchorId="1D9F6DBA" wp14:editId="084148BF">
            <wp:extent cx="5379085" cy="951230"/>
            <wp:effectExtent l="0" t="0" r="0" b="127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380199" cy="951427"/>
                    </a:xfrm>
                    <a:prstGeom prst="rect">
                      <a:avLst/>
                    </a:prstGeom>
                  </pic:spPr>
                </pic:pic>
              </a:graphicData>
            </a:graphic>
          </wp:inline>
        </w:drawing>
      </w:r>
    </w:p>
    <w:p w:rsidR="00353583" w:rsidRDefault="00353583" w:rsidP="00353583">
      <w:pPr>
        <w:pStyle w:val="ListParagraph"/>
        <w:numPr>
          <w:ilvl w:val="1"/>
          <w:numId w:val="33"/>
        </w:numPr>
      </w:pPr>
      <w:r>
        <w:t xml:space="preserve">Can validate one </w:t>
      </w:r>
      <w:proofErr w:type="spellStart"/>
      <w:r>
        <w:t>colorway</w:t>
      </w:r>
      <w:proofErr w:type="spellEnd"/>
      <w:r>
        <w:t xml:space="preserve"> at one time. Upload files as mentioned in below and click save and click compare to generate validation chart.</w:t>
      </w:r>
    </w:p>
    <w:p w:rsidR="00353583" w:rsidRDefault="00353583" w:rsidP="00353583">
      <w:pPr>
        <w:pStyle w:val="ListParagraph"/>
        <w:ind w:left="2520"/>
      </w:pPr>
      <w:r w:rsidRPr="00353583">
        <w:rPr>
          <w:noProof/>
        </w:rPr>
        <w:drawing>
          <wp:anchor distT="0" distB="0" distL="114300" distR="114300" simplePos="0" relativeHeight="251671552" behindDoc="0" locked="0" layoutInCell="1" allowOverlap="1" wp14:anchorId="21C8DB6E" wp14:editId="3196D0CC">
            <wp:simplePos x="0" y="0"/>
            <wp:positionH relativeFrom="column">
              <wp:posOffset>1238250</wp:posOffset>
            </wp:positionH>
            <wp:positionV relativeFrom="paragraph">
              <wp:posOffset>168910</wp:posOffset>
            </wp:positionV>
            <wp:extent cx="5283835" cy="842010"/>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283835" cy="842010"/>
                    </a:xfrm>
                    <a:prstGeom prst="rect">
                      <a:avLst/>
                    </a:prstGeom>
                  </pic:spPr>
                </pic:pic>
              </a:graphicData>
            </a:graphic>
            <wp14:sizeRelH relativeFrom="page">
              <wp14:pctWidth>0</wp14:pctWidth>
            </wp14:sizeRelH>
            <wp14:sizeRelV relativeFrom="page">
              <wp14:pctHeight>0</wp14:pctHeight>
            </wp14:sizeRelV>
          </wp:anchor>
        </w:drawing>
      </w:r>
    </w:p>
    <w:p w:rsidR="00353583" w:rsidRDefault="00353583" w:rsidP="00353583">
      <w:pPr>
        <w:pStyle w:val="ListParagraph"/>
        <w:ind w:left="2520"/>
      </w:pPr>
    </w:p>
    <w:p w:rsidR="00353583" w:rsidRPr="00353583" w:rsidRDefault="00353583" w:rsidP="00353583">
      <w:pPr>
        <w:rPr>
          <w:lang w:eastAsia="en-US"/>
        </w:rPr>
      </w:pPr>
    </w:p>
    <w:p w:rsidR="00353583" w:rsidRDefault="00353583" w:rsidP="00353583">
      <w:pPr>
        <w:rPr>
          <w:lang w:eastAsia="en-US"/>
        </w:rPr>
      </w:pPr>
    </w:p>
    <w:p w:rsidR="00353583" w:rsidRDefault="00353583" w:rsidP="00353583">
      <w:r>
        <w:rPr>
          <w:lang w:eastAsia="en-US"/>
        </w:rPr>
        <w:tab/>
      </w:r>
    </w:p>
    <w:p w:rsidR="00353583" w:rsidRDefault="00353583" w:rsidP="00353583">
      <w:pPr>
        <w:pStyle w:val="Heading1"/>
        <w:numPr>
          <w:ilvl w:val="0"/>
          <w:numId w:val="27"/>
        </w:numPr>
        <w:overflowPunct w:val="0"/>
        <w:autoSpaceDE w:val="0"/>
        <w:autoSpaceDN w:val="0"/>
        <w:adjustRightInd w:val="0"/>
        <w:spacing w:after="0" w:line="360" w:lineRule="auto"/>
        <w:ind w:right="0"/>
        <w:contextualSpacing w:val="0"/>
        <w:textAlignment w:val="baseline"/>
        <w:rPr>
          <w:sz w:val="26"/>
          <w:szCs w:val="26"/>
        </w:rPr>
      </w:pPr>
      <w:r>
        <w:rPr>
          <w:sz w:val="26"/>
          <w:szCs w:val="26"/>
        </w:rPr>
        <w:t>Share ALV report with marketing team</w:t>
      </w:r>
      <w:r w:rsidRPr="005B1391">
        <w:rPr>
          <w:sz w:val="26"/>
          <w:szCs w:val="26"/>
        </w:rPr>
        <w:t xml:space="preserve">: </w:t>
      </w:r>
    </w:p>
    <w:p w:rsidR="00353583" w:rsidRDefault="00353583" w:rsidP="00353583">
      <w:r>
        <w:t xml:space="preserve">Have to download system print for updated all </w:t>
      </w:r>
      <w:proofErr w:type="spellStart"/>
      <w:r>
        <w:t>colorways</w:t>
      </w:r>
      <w:proofErr w:type="spellEnd"/>
      <w:r>
        <w:t xml:space="preserve"> at one go. </w:t>
      </w:r>
    </w:p>
    <w:p w:rsidR="00353583" w:rsidRDefault="00353583" w:rsidP="00353583">
      <w:pPr>
        <w:tabs>
          <w:tab w:val="left" w:pos="270"/>
          <w:tab w:val="left" w:pos="450"/>
          <w:tab w:val="left" w:pos="720"/>
          <w:tab w:val="left" w:pos="9900"/>
        </w:tabs>
        <w:spacing w:after="100" w:afterAutospacing="1"/>
      </w:pPr>
      <w:r>
        <w:rPr>
          <w:b/>
        </w:rPr>
        <w:t>Nav</w:t>
      </w:r>
      <w:r w:rsidRPr="00E2681B">
        <w:rPr>
          <w:b/>
        </w:rPr>
        <w:t xml:space="preserve">igation &gt;&gt; </w:t>
      </w:r>
      <w:r w:rsidRPr="00353583">
        <w:rPr>
          <w:b/>
        </w:rPr>
        <w:t>ZPPBOMALV</w:t>
      </w:r>
      <w:r>
        <w:rPr>
          <w:b/>
        </w:rPr>
        <w:t xml:space="preserve"> </w:t>
      </w:r>
      <w:r>
        <w:t>&gt;&gt; Enter &gt;&gt; Please refer</w:t>
      </w:r>
      <w:r w:rsidRPr="005F01BD">
        <w:t xml:space="preserve"> below s</w:t>
      </w:r>
      <w:r>
        <w:t>creenshot</w:t>
      </w:r>
    </w:p>
    <w:p w:rsidR="00353583" w:rsidRDefault="00353583" w:rsidP="00353583">
      <w:pPr>
        <w:pStyle w:val="ListParagraph"/>
        <w:numPr>
          <w:ilvl w:val="1"/>
          <w:numId w:val="33"/>
        </w:numPr>
        <w:tabs>
          <w:tab w:val="left" w:pos="270"/>
          <w:tab w:val="left" w:pos="450"/>
          <w:tab w:val="left" w:pos="720"/>
          <w:tab w:val="left" w:pos="9900"/>
        </w:tabs>
        <w:spacing w:after="100" w:afterAutospacing="1"/>
      </w:pPr>
      <w:r>
        <w:t>Enter material (FG code)</w:t>
      </w:r>
    </w:p>
    <w:p w:rsidR="00353583" w:rsidRDefault="00353583" w:rsidP="00353583">
      <w:pPr>
        <w:pStyle w:val="ListParagraph"/>
        <w:numPr>
          <w:ilvl w:val="1"/>
          <w:numId w:val="33"/>
        </w:numPr>
        <w:tabs>
          <w:tab w:val="left" w:pos="270"/>
          <w:tab w:val="left" w:pos="450"/>
          <w:tab w:val="left" w:pos="720"/>
          <w:tab w:val="left" w:pos="9900"/>
        </w:tabs>
        <w:spacing w:after="100" w:afterAutospacing="1"/>
      </w:pPr>
      <w:r>
        <w:t>Enter plant</w:t>
      </w:r>
    </w:p>
    <w:p w:rsidR="00353583" w:rsidRDefault="00353583" w:rsidP="00353583">
      <w:pPr>
        <w:pStyle w:val="ListParagraph"/>
        <w:numPr>
          <w:ilvl w:val="1"/>
          <w:numId w:val="33"/>
        </w:numPr>
        <w:tabs>
          <w:tab w:val="left" w:pos="270"/>
          <w:tab w:val="left" w:pos="450"/>
          <w:tab w:val="left" w:pos="720"/>
          <w:tab w:val="left" w:pos="9900"/>
        </w:tabs>
        <w:spacing w:after="100" w:afterAutospacing="1"/>
      </w:pPr>
      <w:r w:rsidRPr="00353583">
        <w:rPr>
          <w:noProof/>
        </w:rPr>
        <w:drawing>
          <wp:anchor distT="0" distB="0" distL="114300" distR="114300" simplePos="0" relativeHeight="251673600" behindDoc="0" locked="0" layoutInCell="1" allowOverlap="1" wp14:anchorId="09155047" wp14:editId="11B55C68">
            <wp:simplePos x="0" y="0"/>
            <wp:positionH relativeFrom="column">
              <wp:posOffset>3371850</wp:posOffset>
            </wp:positionH>
            <wp:positionV relativeFrom="paragraph">
              <wp:posOffset>128270</wp:posOffset>
            </wp:positionV>
            <wp:extent cx="285750" cy="266700"/>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85750" cy="266700"/>
                    </a:xfrm>
                    <a:prstGeom prst="rect">
                      <a:avLst/>
                    </a:prstGeom>
                  </pic:spPr>
                </pic:pic>
              </a:graphicData>
            </a:graphic>
            <wp14:sizeRelH relativeFrom="page">
              <wp14:pctWidth>0</wp14:pctWidth>
            </wp14:sizeRelH>
            <wp14:sizeRelV relativeFrom="page">
              <wp14:pctHeight>0</wp14:pctHeight>
            </wp14:sizeRelV>
          </wp:anchor>
        </w:drawing>
      </w:r>
      <w:r>
        <w:t>Enter BOM usage</w:t>
      </w:r>
    </w:p>
    <w:p w:rsidR="00353583" w:rsidRDefault="00353583" w:rsidP="00353583">
      <w:pPr>
        <w:pStyle w:val="ListParagraph"/>
        <w:numPr>
          <w:ilvl w:val="1"/>
          <w:numId w:val="33"/>
        </w:numPr>
        <w:tabs>
          <w:tab w:val="left" w:pos="270"/>
          <w:tab w:val="left" w:pos="450"/>
          <w:tab w:val="left" w:pos="720"/>
          <w:tab w:val="left" w:pos="9900"/>
        </w:tabs>
        <w:spacing w:after="100" w:afterAutospacing="1"/>
      </w:pPr>
      <w:r>
        <w:t>Enter one SAP color (Can use          to add multiple colors.</w:t>
      </w:r>
    </w:p>
    <w:p w:rsidR="00353583" w:rsidRDefault="00353583" w:rsidP="00353583">
      <w:pPr>
        <w:pStyle w:val="ListParagraph"/>
        <w:numPr>
          <w:ilvl w:val="1"/>
          <w:numId w:val="33"/>
        </w:numPr>
        <w:tabs>
          <w:tab w:val="left" w:pos="270"/>
          <w:tab w:val="left" w:pos="450"/>
          <w:tab w:val="left" w:pos="720"/>
          <w:tab w:val="left" w:pos="9900"/>
        </w:tabs>
        <w:spacing w:after="100" w:afterAutospacing="1"/>
      </w:pPr>
      <w:r>
        <w:t>Deselect the 'Ignore Semi-Finished Goods' option</w:t>
      </w:r>
    </w:p>
    <w:p w:rsidR="00353583" w:rsidRDefault="00353583" w:rsidP="00353583">
      <w:pPr>
        <w:pStyle w:val="ListParagraph"/>
        <w:numPr>
          <w:ilvl w:val="1"/>
          <w:numId w:val="33"/>
        </w:numPr>
        <w:tabs>
          <w:tab w:val="left" w:pos="270"/>
          <w:tab w:val="left" w:pos="450"/>
          <w:tab w:val="left" w:pos="720"/>
          <w:tab w:val="left" w:pos="9900"/>
        </w:tabs>
        <w:spacing w:after="100" w:afterAutospacing="1"/>
      </w:pPr>
      <w:r>
        <w:t>Click execute.</w:t>
      </w:r>
    </w:p>
    <w:p w:rsidR="00353583" w:rsidRDefault="00353583" w:rsidP="00353583">
      <w:pPr>
        <w:tabs>
          <w:tab w:val="left" w:pos="270"/>
          <w:tab w:val="left" w:pos="450"/>
          <w:tab w:val="left" w:pos="720"/>
          <w:tab w:val="left" w:pos="9900"/>
        </w:tabs>
        <w:spacing w:after="100" w:afterAutospacing="1"/>
      </w:pPr>
    </w:p>
    <w:p w:rsidR="00353583" w:rsidRPr="00353583" w:rsidRDefault="00353583" w:rsidP="00353583"/>
    <w:p w:rsidR="00353583" w:rsidRDefault="00353583" w:rsidP="00353583">
      <w:pPr>
        <w:tabs>
          <w:tab w:val="left" w:pos="1710"/>
        </w:tabs>
        <w:rPr>
          <w:lang w:eastAsia="en-US"/>
        </w:rPr>
      </w:pPr>
    </w:p>
    <w:p w:rsidR="00353583" w:rsidRDefault="00353583" w:rsidP="00353583">
      <w:pPr>
        <w:tabs>
          <w:tab w:val="left" w:pos="1710"/>
        </w:tabs>
        <w:rPr>
          <w:lang w:eastAsia="en-US"/>
        </w:rPr>
      </w:pPr>
      <w:r w:rsidRPr="00FD4877">
        <w:rPr>
          <w:noProof/>
          <w:lang w:eastAsia="en-US"/>
        </w:rPr>
        <w:lastRenderedPageBreak/>
        <w:drawing>
          <wp:anchor distT="0" distB="0" distL="114300" distR="114300" simplePos="0" relativeHeight="251672576" behindDoc="0" locked="0" layoutInCell="1" allowOverlap="1" wp14:anchorId="754A6F1F" wp14:editId="4395DDB7">
            <wp:simplePos x="0" y="0"/>
            <wp:positionH relativeFrom="column">
              <wp:posOffset>657225</wp:posOffset>
            </wp:positionH>
            <wp:positionV relativeFrom="paragraph">
              <wp:posOffset>-6350</wp:posOffset>
            </wp:positionV>
            <wp:extent cx="4810125" cy="2297158"/>
            <wp:effectExtent l="0" t="0" r="0" b="825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4810125" cy="2297158"/>
                    </a:xfrm>
                    <a:prstGeom prst="rect">
                      <a:avLst/>
                    </a:prstGeom>
                  </pic:spPr>
                </pic:pic>
              </a:graphicData>
            </a:graphic>
            <wp14:sizeRelH relativeFrom="page">
              <wp14:pctWidth>0</wp14:pctWidth>
            </wp14:sizeRelH>
            <wp14:sizeRelV relativeFrom="page">
              <wp14:pctHeight>0</wp14:pctHeight>
            </wp14:sizeRelV>
          </wp:anchor>
        </w:drawing>
      </w:r>
    </w:p>
    <w:p w:rsidR="00353583" w:rsidRDefault="00353583" w:rsidP="00353583">
      <w:pPr>
        <w:tabs>
          <w:tab w:val="left" w:pos="1710"/>
        </w:tabs>
        <w:rPr>
          <w:lang w:eastAsia="en-US"/>
        </w:rPr>
      </w:pPr>
    </w:p>
    <w:p w:rsidR="00353583" w:rsidRDefault="00353583" w:rsidP="00353583">
      <w:pPr>
        <w:tabs>
          <w:tab w:val="left" w:pos="1710"/>
        </w:tabs>
        <w:rPr>
          <w:lang w:eastAsia="en-US"/>
        </w:rPr>
      </w:pPr>
    </w:p>
    <w:p w:rsidR="00353583" w:rsidRDefault="00353583" w:rsidP="00353583">
      <w:pPr>
        <w:tabs>
          <w:tab w:val="left" w:pos="1710"/>
        </w:tabs>
        <w:rPr>
          <w:lang w:eastAsia="en-US"/>
        </w:rPr>
      </w:pPr>
    </w:p>
    <w:p w:rsidR="00353583" w:rsidRDefault="00353583" w:rsidP="00353583">
      <w:pPr>
        <w:tabs>
          <w:tab w:val="left" w:pos="1710"/>
        </w:tabs>
        <w:rPr>
          <w:lang w:eastAsia="en-US"/>
        </w:rPr>
      </w:pPr>
    </w:p>
    <w:p w:rsidR="00353583" w:rsidRDefault="00353583" w:rsidP="00353583">
      <w:pPr>
        <w:tabs>
          <w:tab w:val="left" w:pos="1710"/>
        </w:tabs>
        <w:rPr>
          <w:lang w:eastAsia="en-US"/>
        </w:rPr>
      </w:pPr>
    </w:p>
    <w:p w:rsidR="00353583" w:rsidRPr="003410ED" w:rsidRDefault="00353583" w:rsidP="00353583">
      <w:pPr>
        <w:tabs>
          <w:tab w:val="left" w:pos="8940"/>
        </w:tabs>
        <w:rPr>
          <w:rFonts w:asciiTheme="minorHAnsi" w:hAnsiTheme="minorHAnsi"/>
          <w:color w:val="auto"/>
          <w:kern w:val="0"/>
          <w:sz w:val="22"/>
          <w:szCs w:val="22"/>
          <w:lang w:eastAsia="en-US"/>
        </w:rPr>
      </w:pPr>
    </w:p>
    <w:p w:rsidR="00CE26E2" w:rsidRDefault="00CE26E2" w:rsidP="00CE26E2">
      <w:pPr>
        <w:pStyle w:val="ListParagraph"/>
        <w:numPr>
          <w:ilvl w:val="1"/>
          <w:numId w:val="33"/>
        </w:numPr>
        <w:tabs>
          <w:tab w:val="left" w:pos="8940"/>
        </w:tabs>
      </w:pPr>
      <w:r>
        <w:t>Download the ALV report and save it as mentioned format.</w:t>
      </w:r>
    </w:p>
    <w:p w:rsidR="00CE26E2" w:rsidRDefault="00CE26E2" w:rsidP="00CE26E2">
      <w:pPr>
        <w:pStyle w:val="ListParagraph"/>
        <w:numPr>
          <w:ilvl w:val="2"/>
          <w:numId w:val="33"/>
        </w:numPr>
        <w:tabs>
          <w:tab w:val="left" w:pos="8940"/>
        </w:tabs>
      </w:pPr>
      <w:r>
        <w:t xml:space="preserve"> &lt;FG</w:t>
      </w:r>
      <w:r w:rsidR="003410ED">
        <w:t xml:space="preserve"> </w:t>
      </w:r>
      <w:r>
        <w:t>code&gt; &lt;SAP color names&gt;</w:t>
      </w:r>
    </w:p>
    <w:p w:rsidR="00CE26E2" w:rsidRDefault="00CE26E2" w:rsidP="00CE26E2">
      <w:pPr>
        <w:pStyle w:val="ListParagraph"/>
        <w:tabs>
          <w:tab w:val="left" w:pos="8940"/>
        </w:tabs>
        <w:ind w:left="3240"/>
      </w:pPr>
      <w:r w:rsidRPr="00CE26E2">
        <w:rPr>
          <w:noProof/>
        </w:rPr>
        <w:drawing>
          <wp:anchor distT="0" distB="0" distL="114300" distR="114300" simplePos="0" relativeHeight="251674624" behindDoc="0" locked="0" layoutInCell="1" allowOverlap="1" wp14:anchorId="1B6EB00E" wp14:editId="0064CC87">
            <wp:simplePos x="0" y="0"/>
            <wp:positionH relativeFrom="column">
              <wp:posOffset>1781175</wp:posOffset>
            </wp:positionH>
            <wp:positionV relativeFrom="paragraph">
              <wp:posOffset>11430</wp:posOffset>
            </wp:positionV>
            <wp:extent cx="2943225" cy="219075"/>
            <wp:effectExtent l="0" t="0" r="9525" b="9525"/>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2943225" cy="219075"/>
                    </a:xfrm>
                    <a:prstGeom prst="rect">
                      <a:avLst/>
                    </a:prstGeom>
                  </pic:spPr>
                </pic:pic>
              </a:graphicData>
            </a:graphic>
            <wp14:sizeRelH relativeFrom="page">
              <wp14:pctWidth>0</wp14:pctWidth>
            </wp14:sizeRelH>
            <wp14:sizeRelV relativeFrom="page">
              <wp14:pctHeight>0</wp14:pctHeight>
            </wp14:sizeRelV>
          </wp:anchor>
        </w:drawing>
      </w:r>
      <w:r>
        <w:tab/>
      </w:r>
    </w:p>
    <w:p w:rsidR="00CE26E2" w:rsidRPr="003410ED" w:rsidRDefault="00CE26E2" w:rsidP="00CE26E2">
      <w:pPr>
        <w:tabs>
          <w:tab w:val="left" w:pos="8940"/>
        </w:tabs>
        <w:rPr>
          <w:rFonts w:asciiTheme="minorHAnsi" w:hAnsiTheme="minorHAnsi"/>
          <w:color w:val="auto"/>
          <w:kern w:val="0"/>
          <w:sz w:val="22"/>
          <w:szCs w:val="22"/>
          <w:lang w:eastAsia="en-US"/>
        </w:rPr>
      </w:pPr>
    </w:p>
    <w:p w:rsidR="00CE26E2" w:rsidRDefault="00CE26E2" w:rsidP="00CE26E2">
      <w:pPr>
        <w:pStyle w:val="ListParagraph"/>
        <w:numPr>
          <w:ilvl w:val="1"/>
          <w:numId w:val="33"/>
        </w:numPr>
        <w:tabs>
          <w:tab w:val="left" w:pos="8940"/>
        </w:tabs>
      </w:pPr>
      <w:r>
        <w:t>Complete the Job in COE job tracker.</w:t>
      </w:r>
    </w:p>
    <w:p w:rsidR="00CE26E2" w:rsidRDefault="00CE26E2" w:rsidP="00CE26E2">
      <w:pPr>
        <w:pStyle w:val="ListParagraph"/>
        <w:numPr>
          <w:ilvl w:val="1"/>
          <w:numId w:val="33"/>
        </w:numPr>
        <w:tabs>
          <w:tab w:val="left" w:pos="8940"/>
        </w:tabs>
      </w:pPr>
      <w:r>
        <w:t xml:space="preserve">Share the </w:t>
      </w:r>
      <w:r w:rsidR="00DE2A07">
        <w:t>ALV report with marketing team</w:t>
      </w:r>
    </w:p>
    <w:p w:rsidR="00DE2A07" w:rsidRDefault="00DE2A07" w:rsidP="00DE2A07">
      <w:pPr>
        <w:tabs>
          <w:tab w:val="left" w:pos="8940"/>
        </w:tabs>
      </w:pPr>
    </w:p>
    <w:p w:rsidR="00DE2A07" w:rsidRDefault="00DE2A07" w:rsidP="00DE2A07">
      <w:pPr>
        <w:tabs>
          <w:tab w:val="left" w:pos="8940"/>
        </w:tabs>
      </w:pPr>
      <w:r w:rsidRPr="00DE2A07">
        <w:rPr>
          <w:noProof/>
          <w:lang w:eastAsia="en-US"/>
        </w:rPr>
        <w:drawing>
          <wp:inline distT="0" distB="0" distL="0" distR="0" wp14:anchorId="45EF8AB7" wp14:editId="6DF08DF0">
            <wp:extent cx="6198235" cy="204597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98235" cy="2045970"/>
                    </a:xfrm>
                    <a:prstGeom prst="rect">
                      <a:avLst/>
                    </a:prstGeom>
                  </pic:spPr>
                </pic:pic>
              </a:graphicData>
            </a:graphic>
          </wp:inline>
        </w:drawing>
      </w:r>
    </w:p>
    <w:p w:rsidR="00DE2A07" w:rsidRDefault="00DE2A07" w:rsidP="00DE2A07">
      <w:pPr>
        <w:pStyle w:val="ListParagraph"/>
        <w:tabs>
          <w:tab w:val="left" w:pos="8940"/>
        </w:tabs>
        <w:ind w:left="2520"/>
      </w:pPr>
    </w:p>
    <w:p w:rsidR="00CE26E2" w:rsidRDefault="00CE26E2" w:rsidP="00CE26E2">
      <w:pPr>
        <w:pStyle w:val="ListParagraph"/>
        <w:tabs>
          <w:tab w:val="left" w:pos="8940"/>
        </w:tabs>
        <w:ind w:left="2520"/>
      </w:pPr>
      <w:r>
        <w:tab/>
      </w:r>
    </w:p>
    <w:p w:rsidR="00CE26E2" w:rsidRDefault="00CE26E2" w:rsidP="00CE26E2">
      <w:pPr>
        <w:pStyle w:val="ListParagraph"/>
        <w:tabs>
          <w:tab w:val="left" w:pos="8940"/>
        </w:tabs>
        <w:ind w:left="2520"/>
      </w:pPr>
    </w:p>
    <w:p w:rsidR="00CE26E2" w:rsidRDefault="00CE26E2" w:rsidP="00CE26E2">
      <w:pPr>
        <w:pStyle w:val="ListParagraph"/>
        <w:tabs>
          <w:tab w:val="left" w:pos="8940"/>
        </w:tabs>
        <w:ind w:left="2520"/>
      </w:pPr>
    </w:p>
    <w:p w:rsidR="00CE26E2" w:rsidRPr="00353583" w:rsidRDefault="00CE26E2" w:rsidP="00CE26E2">
      <w:pPr>
        <w:tabs>
          <w:tab w:val="left" w:pos="8940"/>
        </w:tabs>
        <w:ind w:left="2880"/>
      </w:pPr>
      <w:r>
        <w:tab/>
      </w:r>
    </w:p>
    <w:sectPr w:rsidR="00CE26E2" w:rsidRPr="00353583" w:rsidSect="009C43A3">
      <w:headerReference w:type="default" r:id="rId48"/>
      <w:footerReference w:type="default" r:id="rId49"/>
      <w:pgSz w:w="11906" w:h="16838" w:code="9"/>
      <w:pgMar w:top="2430" w:right="720" w:bottom="720" w:left="9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6786" w:rsidRDefault="00CB6786" w:rsidP="00A66B18">
      <w:pPr>
        <w:spacing w:before="0" w:after="0"/>
      </w:pPr>
      <w:r>
        <w:separator/>
      </w:r>
    </w:p>
  </w:endnote>
  <w:endnote w:type="continuationSeparator" w:id="0">
    <w:p w:rsidR="00CB6786" w:rsidRDefault="00CB6786"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GGothicE">
    <w:charset w:val="80"/>
    <w:family w:val="modern"/>
    <w:pitch w:val="fixed"/>
    <w:sig w:usb0="E00002FF" w:usb1="2AC7EDFE" w:usb2="00000012" w:usb3="00000000" w:csb0="00020001"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mn-ea">
    <w:panose1 w:val="00000000000000000000"/>
    <w:charset w:val="00"/>
    <w:family w:val="roman"/>
    <w:notTrueType/>
    <w:pitch w:val="default"/>
  </w:font>
  <w:font w:name="+mn-cs">
    <w:panose1 w:val="00000000000000000000"/>
    <w:charset w:val="00"/>
    <w:family w:val="roman"/>
    <w:notTrueType/>
    <w:pitch w:val="default"/>
  </w:font>
  <w:font w:name="Yu Gothic UI">
    <w:panose1 w:val="020B0500000000000000"/>
    <w:charset w:val="80"/>
    <w:family w:val="swiss"/>
    <w:pitch w:val="variable"/>
    <w:sig w:usb0="E00002FF" w:usb1="2AC7FDFF" w:usb2="00000016" w:usb3="00000000" w:csb0="0002009F" w:csb1="00000000"/>
  </w:font>
  <w:font w:name="Nirmala UI Semilight">
    <w:panose1 w:val="020B04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5BDB" w:rsidRDefault="00035BDB">
    <w:pPr>
      <w:pStyle w:val="Footer"/>
    </w:pPr>
    <w:r w:rsidRPr="0041428F">
      <w:rPr>
        <w:noProof/>
        <w:lang w:eastAsia="en-US"/>
      </w:rPr>
      <mc:AlternateContent>
        <mc:Choice Requires="wpg">
          <w:drawing>
            <wp:anchor distT="0" distB="0" distL="114300" distR="114300" simplePos="0" relativeHeight="251652096" behindDoc="1" locked="0" layoutInCell="1" allowOverlap="1" wp14:anchorId="5A7DD820" wp14:editId="28D9234F">
              <wp:simplePos x="0" y="0"/>
              <wp:positionH relativeFrom="page">
                <wp:posOffset>-137160</wp:posOffset>
              </wp:positionH>
              <wp:positionV relativeFrom="paragraph">
                <wp:posOffset>-289560</wp:posOffset>
              </wp:positionV>
              <wp:extent cx="8248650" cy="452120"/>
              <wp:effectExtent l="0" t="0" r="0" b="5080"/>
              <wp:wrapNone/>
              <wp:docPr id="28" name="Graphic 17" descr="Curved accent shapes that collectively build the header design"/>
              <wp:cNvGraphicFramePr/>
              <a:graphic xmlns:a="http://schemas.openxmlformats.org/drawingml/2006/main">
                <a:graphicData uri="http://schemas.microsoft.com/office/word/2010/wordprocessingGroup">
                  <wpg:wgp>
                    <wpg:cNvGrpSpPr/>
                    <wpg:grpSpPr>
                      <a:xfrm>
                        <a:off x="0" y="0"/>
                        <a:ext cx="8248650" cy="452120"/>
                        <a:chOff x="-7144" y="-7144"/>
                        <a:chExt cx="6005513" cy="1924050"/>
                      </a:xfrm>
                    </wpg:grpSpPr>
                    <wps:wsp>
                      <wps:cNvPr id="30" name="Freeform: Shape 2"/>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Freeform: Shape 3"/>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Freeform: Shape 4"/>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Freeform: Shape 5"/>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BB74525" id="Graphic 17" o:spid="_x0000_s1026" alt="Curved accent shapes that collectively build the header design" style="position:absolute;margin-left:-10.8pt;margin-top:-22.8pt;width:649.5pt;height:35.6pt;z-index:-251664384;mso-position-horizontal-relative:page;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">
              <v:shape id="Freeform: Shape 2" o:spid="_x0000_s1027" style="position:absolute;left:21216;top:-71;width:38767;height:17620;visibility:visible;mso-wrap-style:square;v-text-anchor:middle" coordsize="3876675,1762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EtmcIA&#10;AADbAAAADwAAAGRycy9kb3ducmV2LnhtbERPz0vDMBS+C/sfwhvs5lIVRLtmQ8aUMfHgptDdHskz&#10;DTYvpcnWur/eHASPH9/vajX6Vpypjy6wgpt5AYJYB+PYKvg4PF8/gIgJ2WAbmBT8UITVcnJVYWnC&#10;wO903icrcgjHEhU0KXWllFE35DHOQ0ecua/Qe0wZ9laaHocc7lt5WxT30qPj3NBgR+uG9Pf+5BW8&#10;0nC5HN5qbXduc3SPOtjPl1qp2XR8WoBINKZ/8Z97axTc5fX5S/4B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wS2ZwgAAANsAAAAPAAAAAAAAAAAAAAAAAJgCAABkcnMvZG93&#10;bnJldi54bWxQSwUGAAAAAAQABAD1AAAAhwM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Freeform: Shape 3" o:spid="_x0000_s1028" style="position:absolute;left:-71;top:-71;width:60007;height:19240;visibility:visible;mso-wrap-style:square;v-text-anchor:middle" coordsize="6000750,1924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B8QA&#10;AADbAAAADwAAAGRycy9kb3ducmV2LnhtbESPQWvCQBSE7wX/w/KE3pqNtlSJriKFgKCFagJeH9ln&#10;Es2+TbOrSf99t1DwOMzMN8xyPZhG3KlztWUFkygGQVxYXXOpIM/SlzkI55E1NpZJwQ85WK9GT0tM&#10;tO35QPejL0WAsEtQQeV9m0jpiooMusi2xME7286gD7Irpe6wD3DTyGkcv0uDNYeFClv6qKi4Hm9G&#10;wR536e1k8vQz/UaTfRXby3z2ptTzeNgsQHga/CP8395qBa9T+PsSf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f/AfEAAAA2wAAAA8AAAAAAAAAAAAAAAAAmAIAAGRycy9k&#10;b3ducmV2LnhtbFBLBQYAAAAABAAEAPUAAACJAw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Freeform: Shape 4" o:spid="_x0000_s1029" style="position:absolute;left:-71;top:-71;width:60007;height:9048;visibility:visible;mso-wrap-style:square;v-text-anchor:middle" coordsize="6000750,904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MusMQA&#10;AADbAAAADwAAAGRycy9kb3ducmV2LnhtbESPQWvCQBSE70L/w/IKvelGC6WJ2UgoCO2paEu9PrPP&#10;bDD7Ns2uMfXXdwXB4zAz3zD5arStGKj3jWMF81kCgrhyuuFawffXevoKwgdkja1jUvBHHlbFwyTH&#10;TLszb2jYhlpECPsMFZgQukxKXxmy6GeuI47ewfUWQ5R9LXWP5wi3rVwkyYu02HBcMNjRm6HquD1Z&#10;BRe935Wn3/Rn83n52DtT1TscSqWeHsdyCSLQGO7hW/tdK3hO4fol/gBZ/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zLrDEAAAA2wAAAA8AAAAAAAAAAAAAAAAAmAIAAGRycy9k&#10;b3ducmV2LnhtbFBLBQYAAAAABAAEAPUAAACJAw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144;7144,613886;3546634,574834;5998369,893921;5998369,7144;7144,7144" o:connectangles="0,0,0,0,0,0"/>
              </v:shape>
              <v:shape id="Freeform: Shape 5" o:spid="_x0000_s1030" style="position:absolute;left:31761;top:9244;width:28194;height:8286;visibility:visible;mso-wrap-style:square;v-text-anchor:middle" coordsize="2819400,8286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TPfcMA&#10;AADbAAAADwAAAGRycy9kb3ducmV2LnhtbESPzWrDMBCE74W+g9hCbo3cFtziRgltINBDGqjTB1is&#10;9Q+2VkZSZSdPXwUCOQ4z8w2z2sxmEJGc7ywreFpmIIgrqztuFPwed49vIHxA1jhYJgUn8rBZ39+t&#10;sNB24h+KZWhEgrAvUEEbwlhI6auWDPqlHYmTV1tnMCTpGqkdTgluBvmcZbk02HFaaHGkbUtVX/4Z&#10;BXG/O5Su3tafUX/3vXzJz3FCpRYP88c7iEBzuIWv7S+tIH+Fy5f0A+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kTPfcMAAADbAAAADwAAAAAAAAAAAAAAAACYAgAAZHJzL2Rv&#10;d25yZXYueG1sUEsFBgAAAAAEAAQA9QAAAIgD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wrap anchorx="pag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6786" w:rsidRDefault="00CB6786" w:rsidP="00A66B18">
      <w:pPr>
        <w:spacing w:before="0" w:after="0"/>
      </w:pPr>
      <w:r>
        <w:separator/>
      </w:r>
    </w:p>
  </w:footnote>
  <w:footnote w:type="continuationSeparator" w:id="0">
    <w:p w:rsidR="00CB6786" w:rsidRDefault="00CB6786" w:rsidP="00A66B18">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5BDB" w:rsidRDefault="00035BDB">
    <w:pPr>
      <w:pStyle w:val="Header"/>
    </w:pPr>
    <w:r>
      <w:rPr>
        <w:noProof/>
        <w:lang w:eastAsia="en-US"/>
      </w:rPr>
      <mc:AlternateContent>
        <mc:Choice Requires="wps">
          <w:drawing>
            <wp:anchor distT="0" distB="0" distL="114300" distR="114300" simplePos="0" relativeHeight="251657216" behindDoc="0" locked="0" layoutInCell="1" allowOverlap="1" wp14:anchorId="09BCC521" wp14:editId="238D97BA">
              <wp:simplePos x="0" y="0"/>
              <wp:positionH relativeFrom="page">
                <wp:align>left</wp:align>
              </wp:positionH>
              <wp:positionV relativeFrom="paragraph">
                <wp:posOffset>658495</wp:posOffset>
              </wp:positionV>
              <wp:extent cx="4080510" cy="436880"/>
              <wp:effectExtent l="0" t="0" r="0" b="1270"/>
              <wp:wrapNone/>
              <wp:docPr id="6" name="Text Box 6"/>
              <wp:cNvGraphicFramePr/>
              <a:graphic xmlns:a="http://schemas.openxmlformats.org/drawingml/2006/main">
                <a:graphicData uri="http://schemas.microsoft.com/office/word/2010/wordprocessingShape">
                  <wps:wsp>
                    <wps:cNvSpPr txBox="1"/>
                    <wps:spPr>
                      <a:xfrm>
                        <a:off x="0" y="0"/>
                        <a:ext cx="4080510" cy="436880"/>
                      </a:xfrm>
                      <a:prstGeom prst="rect">
                        <a:avLst/>
                      </a:prstGeom>
                      <a:noFill/>
                      <a:ln w="6350">
                        <a:noFill/>
                      </a:ln>
                    </wps:spPr>
                    <wps:txbx>
                      <w:txbxContent>
                        <w:p w:rsidR="00035BDB" w:rsidRPr="00376F76" w:rsidRDefault="00035BDB" w:rsidP="00376F76">
                          <w:pPr>
                            <w:spacing w:after="0"/>
                            <w:ind w:left="270"/>
                            <w:rPr>
                              <w:rFonts w:cs="Times New Roman"/>
                              <w:i/>
                              <w:color w:val="C4EEFF" w:themeColor="accent2" w:themeTint="33"/>
                              <w:sz w:val="20"/>
                            </w:rPr>
                          </w:pPr>
                          <w:r w:rsidRPr="00376F76">
                            <w:rPr>
                              <w:rFonts w:cs="Times New Roman"/>
                              <w:i/>
                              <w:color w:val="C4EEFF" w:themeColor="accent2" w:themeTint="33"/>
                              <w:sz w:val="20"/>
                            </w:rPr>
                            <w:t>Date of last revision, version control</w:t>
                          </w:r>
                        </w:p>
                        <w:p w:rsidR="00035BDB" w:rsidRPr="00376F76" w:rsidRDefault="00A7202B" w:rsidP="00376F76">
                          <w:pPr>
                            <w:ind w:left="270"/>
                            <w:rPr>
                              <w:rFonts w:cs="Times New Roman"/>
                              <w:i/>
                              <w:color w:val="C4EEFF" w:themeColor="accent2" w:themeTint="33"/>
                              <w:sz w:val="20"/>
                            </w:rPr>
                          </w:pPr>
                          <w:r>
                            <w:rPr>
                              <w:rFonts w:cs="Times New Roman"/>
                              <w:i/>
                              <w:color w:val="C4EEFF" w:themeColor="accent2" w:themeTint="33"/>
                              <w:sz w:val="20"/>
                            </w:rPr>
                            <w:t>01/03</w:t>
                          </w:r>
                          <w:r w:rsidR="00035BDB" w:rsidRPr="00376F76">
                            <w:rPr>
                              <w:rFonts w:cs="Times New Roman"/>
                              <w:i/>
                              <w:color w:val="C4EEFF" w:themeColor="accent2" w:themeTint="33"/>
                              <w:sz w:val="20"/>
                            </w:rPr>
                            <w:t>/20</w:t>
                          </w:r>
                          <w:r w:rsidR="00035BDB">
                            <w:rPr>
                              <w:rFonts w:cs="Times New Roman"/>
                              <w:i/>
                              <w:color w:val="C4EEFF" w:themeColor="accent2" w:themeTint="33"/>
                              <w:sz w:val="20"/>
                            </w:rPr>
                            <w:t>2</w:t>
                          </w:r>
                          <w:r>
                            <w:rPr>
                              <w:rFonts w:cs="Times New Roman"/>
                              <w:i/>
                              <w:color w:val="C4EEFF" w:themeColor="accent2" w:themeTint="33"/>
                              <w:sz w:val="20"/>
                            </w:rPr>
                            <w:t>5</w:t>
                          </w:r>
                          <w:r w:rsidR="00035BDB" w:rsidRPr="00376F76">
                            <w:rPr>
                              <w:rFonts w:cs="Times New Roman"/>
                              <w:i/>
                              <w:color w:val="C4EEFF" w:themeColor="accent2" w:themeTint="33"/>
                              <w:sz w:val="20"/>
                            </w:rPr>
                            <w:t>, Version 0</w:t>
                          </w:r>
                          <w:r w:rsidR="00035BDB">
                            <w:rPr>
                              <w:rFonts w:cs="Times New Roman"/>
                              <w:i/>
                              <w:color w:val="C4EEFF" w:themeColor="accent2" w:themeTint="33"/>
                              <w:sz w:val="20"/>
                            </w:rPr>
                            <w:t>1</w:t>
                          </w:r>
                        </w:p>
                        <w:p w:rsidR="00035BDB" w:rsidRPr="00376F76" w:rsidRDefault="00035BDB" w:rsidP="00376F76">
                          <w:pPr>
                            <w:ind w:left="270"/>
                            <w:rPr>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BCC521" id="_x0000_t202" coordsize="21600,21600" o:spt="202" path="m,l,21600r21600,l21600,xe">
              <v:stroke joinstyle="miter"/>
              <v:path gradientshapeok="t" o:connecttype="rect"/>
            </v:shapetype>
            <v:shape id="Text Box 6" o:spid="_x0000_s1026" type="#_x0000_t202" style="position:absolute;left:0;text-align:left;margin-left:0;margin-top:51.85pt;width:321.3pt;height:34.4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" filled="f" stroked="f" strokeweight=".5pt">
              <v:textbox>
                <w:txbxContent>
                  <w:p w:rsidR="00035BDB" w:rsidRPr="00376F76" w:rsidRDefault="00035BDB" w:rsidP="00376F76">
                    <w:pPr>
                      <w:spacing w:after="0"/>
                      <w:ind w:left="270"/>
                      <w:rPr>
                        <w:rFonts w:cs="Times New Roman"/>
                        <w:i/>
                        <w:color w:val="C4EEFF" w:themeColor="accent2" w:themeTint="33"/>
                        <w:sz w:val="20"/>
                      </w:rPr>
                    </w:pPr>
                    <w:r w:rsidRPr="00376F76">
                      <w:rPr>
                        <w:rFonts w:cs="Times New Roman"/>
                        <w:i/>
                        <w:color w:val="C4EEFF" w:themeColor="accent2" w:themeTint="33"/>
                        <w:sz w:val="20"/>
                      </w:rPr>
                      <w:t>Date of last revision, version control</w:t>
                    </w:r>
                  </w:p>
                  <w:p w:rsidR="00035BDB" w:rsidRPr="00376F76" w:rsidRDefault="00A7202B" w:rsidP="00376F76">
                    <w:pPr>
                      <w:ind w:left="270"/>
                      <w:rPr>
                        <w:rFonts w:cs="Times New Roman"/>
                        <w:i/>
                        <w:color w:val="C4EEFF" w:themeColor="accent2" w:themeTint="33"/>
                        <w:sz w:val="20"/>
                      </w:rPr>
                    </w:pPr>
                    <w:r>
                      <w:rPr>
                        <w:rFonts w:cs="Times New Roman"/>
                        <w:i/>
                        <w:color w:val="C4EEFF" w:themeColor="accent2" w:themeTint="33"/>
                        <w:sz w:val="20"/>
                      </w:rPr>
                      <w:t>01/03</w:t>
                    </w:r>
                    <w:r w:rsidR="00035BDB" w:rsidRPr="00376F76">
                      <w:rPr>
                        <w:rFonts w:cs="Times New Roman"/>
                        <w:i/>
                        <w:color w:val="C4EEFF" w:themeColor="accent2" w:themeTint="33"/>
                        <w:sz w:val="20"/>
                      </w:rPr>
                      <w:t>/20</w:t>
                    </w:r>
                    <w:r w:rsidR="00035BDB">
                      <w:rPr>
                        <w:rFonts w:cs="Times New Roman"/>
                        <w:i/>
                        <w:color w:val="C4EEFF" w:themeColor="accent2" w:themeTint="33"/>
                        <w:sz w:val="20"/>
                      </w:rPr>
                      <w:t>2</w:t>
                    </w:r>
                    <w:r>
                      <w:rPr>
                        <w:rFonts w:cs="Times New Roman"/>
                        <w:i/>
                        <w:color w:val="C4EEFF" w:themeColor="accent2" w:themeTint="33"/>
                        <w:sz w:val="20"/>
                      </w:rPr>
                      <w:t>5</w:t>
                    </w:r>
                    <w:r w:rsidR="00035BDB" w:rsidRPr="00376F76">
                      <w:rPr>
                        <w:rFonts w:cs="Times New Roman"/>
                        <w:i/>
                        <w:color w:val="C4EEFF" w:themeColor="accent2" w:themeTint="33"/>
                        <w:sz w:val="20"/>
                      </w:rPr>
                      <w:t>, Version 0</w:t>
                    </w:r>
                    <w:r w:rsidR="00035BDB">
                      <w:rPr>
                        <w:rFonts w:cs="Times New Roman"/>
                        <w:i/>
                        <w:color w:val="C4EEFF" w:themeColor="accent2" w:themeTint="33"/>
                        <w:sz w:val="20"/>
                      </w:rPr>
                      <w:t>1</w:t>
                    </w:r>
                  </w:p>
                  <w:p w:rsidR="00035BDB" w:rsidRPr="00376F76" w:rsidRDefault="00035BDB" w:rsidP="00376F76">
                    <w:pPr>
                      <w:ind w:left="270"/>
                      <w:rPr>
                        <w:sz w:val="22"/>
                      </w:rPr>
                    </w:pPr>
                  </w:p>
                </w:txbxContent>
              </v:textbox>
              <w10:wrap anchorx="page"/>
            </v:shape>
          </w:pict>
        </mc:Fallback>
      </mc:AlternateContent>
    </w:r>
    <w:r>
      <w:rPr>
        <w:noProof/>
        <w:lang w:eastAsia="en-US"/>
      </w:rPr>
      <mc:AlternateContent>
        <mc:Choice Requires="wps">
          <w:drawing>
            <wp:anchor distT="0" distB="0" distL="114300" distR="114300" simplePos="0" relativeHeight="251655168" behindDoc="0" locked="0" layoutInCell="1" allowOverlap="1" wp14:anchorId="0DE3B6F0" wp14:editId="73EDD77F">
              <wp:simplePos x="0" y="0"/>
              <wp:positionH relativeFrom="column">
                <wp:posOffset>131445</wp:posOffset>
              </wp:positionH>
              <wp:positionV relativeFrom="paragraph">
                <wp:posOffset>284163</wp:posOffset>
              </wp:positionV>
              <wp:extent cx="2951480" cy="406400"/>
              <wp:effectExtent l="0" t="0" r="0" b="0"/>
              <wp:wrapNone/>
              <wp:docPr id="9" name="Text Box 9"/>
              <wp:cNvGraphicFramePr/>
              <a:graphic xmlns:a="http://schemas.openxmlformats.org/drawingml/2006/main">
                <a:graphicData uri="http://schemas.microsoft.com/office/word/2010/wordprocessingShape">
                  <wps:wsp>
                    <wps:cNvSpPr txBox="1"/>
                    <wps:spPr>
                      <a:xfrm>
                        <a:off x="0" y="0"/>
                        <a:ext cx="2951480" cy="406400"/>
                      </a:xfrm>
                      <a:prstGeom prst="rect">
                        <a:avLst/>
                      </a:prstGeom>
                      <a:noFill/>
                      <a:ln w="6350">
                        <a:noFill/>
                      </a:ln>
                    </wps:spPr>
                    <wps:txbx>
                      <w:txbxContent>
                        <w:p w:rsidR="00035BDB" w:rsidRPr="00376F76" w:rsidRDefault="005B1391" w:rsidP="0028055F">
                          <w:pPr>
                            <w:ind w:left="0"/>
                            <w:rPr>
                              <w:rFonts w:cs="Times New Roman"/>
                              <w:b/>
                              <w:i/>
                              <w:color w:val="D9D9D9" w:themeColor="background1" w:themeShade="D9"/>
                              <w:sz w:val="44"/>
                              <w:szCs w:val="44"/>
                            </w:rPr>
                          </w:pPr>
                          <w:r>
                            <w:rPr>
                              <w:rFonts w:cs="Times New Roman"/>
                              <w:b/>
                              <w:i/>
                              <w:color w:val="D9D9D9" w:themeColor="background1" w:themeShade="D9"/>
                              <w:sz w:val="44"/>
                              <w:szCs w:val="44"/>
                            </w:rPr>
                            <w:t>SAP</w:t>
                          </w:r>
                          <w:r w:rsidR="00035BDB" w:rsidRPr="00376F76">
                            <w:rPr>
                              <w:rFonts w:cs="Times New Roman"/>
                              <w:b/>
                              <w:i/>
                              <w:color w:val="D9D9D9" w:themeColor="background1" w:themeShade="D9"/>
                              <w:sz w:val="44"/>
                              <w:szCs w:val="44"/>
                            </w:rPr>
                            <w:t xml:space="preserve"> User Manual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3B6F0" id="Text Box 9" o:spid="_x0000_s1027" type="#_x0000_t202" style="position:absolute;left:0;text-align:left;margin-left:10.35pt;margin-top:22.4pt;width:232.4pt;height:3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" filled="f" stroked="f" strokeweight=".5pt">
              <v:textbox>
                <w:txbxContent>
                  <w:p w:rsidR="00035BDB" w:rsidRPr="00376F76" w:rsidRDefault="005B1391" w:rsidP="0028055F">
                    <w:pPr>
                      <w:ind w:left="0"/>
                      <w:rPr>
                        <w:rFonts w:cs="Times New Roman"/>
                        <w:b/>
                        <w:i/>
                        <w:color w:val="D9D9D9" w:themeColor="background1" w:themeShade="D9"/>
                        <w:sz w:val="44"/>
                        <w:szCs w:val="44"/>
                      </w:rPr>
                    </w:pPr>
                    <w:r>
                      <w:rPr>
                        <w:rFonts w:cs="Times New Roman"/>
                        <w:b/>
                        <w:i/>
                        <w:color w:val="D9D9D9" w:themeColor="background1" w:themeShade="D9"/>
                        <w:sz w:val="44"/>
                        <w:szCs w:val="44"/>
                      </w:rPr>
                      <w:t>SAP</w:t>
                    </w:r>
                    <w:r w:rsidR="00035BDB" w:rsidRPr="00376F76">
                      <w:rPr>
                        <w:rFonts w:cs="Times New Roman"/>
                        <w:b/>
                        <w:i/>
                        <w:color w:val="D9D9D9" w:themeColor="background1" w:themeShade="D9"/>
                        <w:sz w:val="44"/>
                        <w:szCs w:val="44"/>
                      </w:rPr>
                      <w:t xml:space="preserve"> User Manual</w:t>
                    </w:r>
                  </w:p>
                </w:txbxContent>
              </v:textbox>
            </v:shape>
          </w:pict>
        </mc:Fallback>
      </mc:AlternateContent>
    </w:r>
    <w:r>
      <w:rPr>
        <w:noProof/>
        <w:lang w:eastAsia="en-US"/>
      </w:rPr>
      <mc:AlternateContent>
        <mc:Choice Requires="wps">
          <w:drawing>
            <wp:anchor distT="0" distB="0" distL="114300" distR="114300" simplePos="0" relativeHeight="251669504" behindDoc="0" locked="0" layoutInCell="1" allowOverlap="1" wp14:anchorId="067119D4" wp14:editId="3BF882B4">
              <wp:simplePos x="0" y="0"/>
              <wp:positionH relativeFrom="margin">
                <wp:posOffset>5886450</wp:posOffset>
              </wp:positionH>
              <wp:positionV relativeFrom="paragraph">
                <wp:posOffset>688658</wp:posOffset>
              </wp:positionV>
              <wp:extent cx="2113915" cy="509588"/>
              <wp:effectExtent l="0" t="0" r="0" b="5080"/>
              <wp:wrapNone/>
              <wp:docPr id="13" name="Text Box 13"/>
              <wp:cNvGraphicFramePr/>
              <a:graphic xmlns:a="http://schemas.openxmlformats.org/drawingml/2006/main">
                <a:graphicData uri="http://schemas.microsoft.com/office/word/2010/wordprocessingShape">
                  <wps:wsp>
                    <wps:cNvSpPr txBox="1"/>
                    <wps:spPr>
                      <a:xfrm>
                        <a:off x="0" y="0"/>
                        <a:ext cx="2113915" cy="509588"/>
                      </a:xfrm>
                      <a:prstGeom prst="rect">
                        <a:avLst/>
                      </a:prstGeom>
                      <a:noFill/>
                      <a:ln w="6350">
                        <a:noFill/>
                      </a:ln>
                    </wps:spPr>
                    <wps:txbx>
                      <w:txbxContent>
                        <w:p w:rsidR="00035BDB" w:rsidRPr="00AF2DA3" w:rsidRDefault="00035BDB" w:rsidP="00AF2DA3">
                          <w:pPr>
                            <w:pStyle w:val="NormalWeb"/>
                            <w:spacing w:before="0" w:beforeAutospacing="0" w:after="0" w:afterAutospacing="0"/>
                            <w:ind w:left="0"/>
                            <w:jc w:val="both"/>
                            <w:rPr>
                              <w:color w:val="FFFFFF" w:themeColor="background1"/>
                              <w:sz w:val="14"/>
                            </w:rPr>
                          </w:pPr>
                          <w:r w:rsidRPr="00AF2DA3">
                            <w:rPr>
                              <w:rFonts w:ascii="Calibri" w:eastAsia="+mn-ea" w:hAnsi="Calibri" w:cs="+mn-cs"/>
                              <w:noProof/>
                              <w:color w:val="FFFFFF" w:themeColor="background1"/>
                              <w:kern w:val="24"/>
                              <w:sz w:val="14"/>
                              <w:lang w:val="en-ZA"/>
                            </w:rPr>
                            <w:t xml:space="preserve">Inqube Globle </w:t>
                          </w:r>
                          <w:r>
                            <w:rPr>
                              <w:rFonts w:ascii="Calibri" w:eastAsia="+mn-ea" w:hAnsi="Calibri" w:cs="+mn-cs"/>
                              <w:noProof/>
                              <w:color w:val="FFFFFF" w:themeColor="background1"/>
                              <w:kern w:val="24"/>
                              <w:sz w:val="14"/>
                              <w:lang w:val="en-ZA"/>
                            </w:rPr>
                            <w:t>(</w:t>
                          </w:r>
                          <w:r w:rsidRPr="00AF2DA3">
                            <w:rPr>
                              <w:rFonts w:ascii="Calibri" w:eastAsia="+mn-ea" w:hAnsi="Calibri" w:cs="+mn-cs"/>
                              <w:noProof/>
                              <w:color w:val="FFFFFF" w:themeColor="background1"/>
                              <w:kern w:val="24"/>
                              <w:sz w:val="14"/>
                              <w:lang w:val="en-ZA"/>
                            </w:rPr>
                            <w:t>Pvt</w:t>
                          </w:r>
                          <w:r>
                            <w:rPr>
                              <w:rFonts w:ascii="Calibri" w:eastAsia="+mn-ea" w:hAnsi="Calibri" w:cs="+mn-cs"/>
                              <w:noProof/>
                              <w:color w:val="FFFFFF" w:themeColor="background1"/>
                              <w:kern w:val="24"/>
                              <w:sz w:val="14"/>
                              <w:lang w:val="en-ZA"/>
                            </w:rPr>
                            <w:t>)</w:t>
                          </w:r>
                          <w:r w:rsidRPr="00AF2DA3">
                            <w:rPr>
                              <w:rFonts w:ascii="Calibri" w:eastAsia="+mn-ea" w:hAnsi="Calibri" w:cs="+mn-cs"/>
                              <w:noProof/>
                              <w:color w:val="FFFFFF" w:themeColor="background1"/>
                              <w:kern w:val="24"/>
                              <w:sz w:val="14"/>
                              <w:lang w:val="en-ZA"/>
                            </w:rPr>
                            <w:t xml:space="preserve"> Ltd</w:t>
                          </w:r>
                          <w:r>
                            <w:rPr>
                              <w:rFonts w:ascii="Calibri" w:eastAsia="+mn-ea" w:hAnsi="Calibri" w:cs="+mn-cs"/>
                              <w:noProof/>
                              <w:color w:val="FFFFFF" w:themeColor="background1"/>
                              <w:kern w:val="24"/>
                              <w:sz w:val="14"/>
                              <w:lang w:val="en-ZA"/>
                            </w:rPr>
                            <w:t>.</w:t>
                          </w:r>
                        </w:p>
                        <w:p w:rsidR="00035BDB" w:rsidRDefault="00035BDB" w:rsidP="00AF2DA3">
                          <w:pPr>
                            <w:pStyle w:val="NormalWeb"/>
                            <w:spacing w:before="0" w:beforeAutospacing="0" w:after="0" w:afterAutospacing="0"/>
                            <w:ind w:left="0"/>
                            <w:jc w:val="both"/>
                            <w:rPr>
                              <w:rFonts w:ascii="Calibri" w:eastAsia="+mn-ea" w:hAnsi="Calibri" w:cs="+mn-cs"/>
                              <w:color w:val="FFFFFF" w:themeColor="background1"/>
                              <w:kern w:val="24"/>
                              <w:sz w:val="14"/>
                              <w:lang w:val="en-GB"/>
                            </w:rPr>
                          </w:pPr>
                          <w:r w:rsidRPr="00AF2DA3">
                            <w:rPr>
                              <w:rFonts w:ascii="Calibri" w:eastAsia="+mn-ea" w:hAnsi="Calibri" w:cs="+mn-cs"/>
                              <w:color w:val="FFFFFF" w:themeColor="background1"/>
                              <w:kern w:val="24"/>
                              <w:sz w:val="14"/>
                              <w:lang w:val="en-GB"/>
                            </w:rPr>
                            <w:t xml:space="preserve">No: 606B, </w:t>
                          </w:r>
                        </w:p>
                        <w:p w:rsidR="00035BDB" w:rsidRPr="00AF2DA3" w:rsidRDefault="00035BDB" w:rsidP="00AF2DA3">
                          <w:pPr>
                            <w:pStyle w:val="NormalWeb"/>
                            <w:spacing w:before="0" w:beforeAutospacing="0" w:after="0" w:afterAutospacing="0"/>
                            <w:ind w:left="0"/>
                            <w:jc w:val="both"/>
                            <w:rPr>
                              <w:rFonts w:ascii="Calibri" w:eastAsia="+mn-ea" w:hAnsi="Calibri" w:cs="+mn-cs"/>
                              <w:color w:val="FFFFFF" w:themeColor="background1"/>
                              <w:kern w:val="24"/>
                              <w:sz w:val="14"/>
                              <w:lang w:val="en-GB"/>
                            </w:rPr>
                          </w:pPr>
                          <w:r w:rsidRPr="00AF2DA3">
                            <w:rPr>
                              <w:rFonts w:ascii="Calibri" w:eastAsia="+mn-ea" w:hAnsi="Calibri" w:cs="+mn-cs"/>
                              <w:color w:val="FFFFFF" w:themeColor="background1"/>
                              <w:kern w:val="24"/>
                              <w:sz w:val="14"/>
                              <w:lang w:val="en-GB"/>
                            </w:rPr>
                            <w:t xml:space="preserve">Siri </w:t>
                          </w:r>
                          <w:proofErr w:type="spellStart"/>
                          <w:r w:rsidRPr="00AF2DA3">
                            <w:rPr>
                              <w:rFonts w:ascii="Calibri" w:eastAsia="+mn-ea" w:hAnsi="Calibri" w:cs="+mn-cs"/>
                              <w:color w:val="FFFFFF" w:themeColor="background1"/>
                              <w:kern w:val="24"/>
                              <w:sz w:val="14"/>
                              <w:lang w:val="en-GB"/>
                            </w:rPr>
                            <w:t>Sumanatissa</w:t>
                          </w:r>
                          <w:proofErr w:type="spellEnd"/>
                          <w:r w:rsidRPr="00AF2DA3">
                            <w:rPr>
                              <w:rFonts w:ascii="Calibri" w:eastAsia="+mn-ea" w:hAnsi="Calibri" w:cs="+mn-cs"/>
                              <w:color w:val="FFFFFF" w:themeColor="background1"/>
                              <w:kern w:val="24"/>
                              <w:sz w:val="14"/>
                              <w:lang w:val="en-GB"/>
                            </w:rPr>
                            <w:t xml:space="preserve"> </w:t>
                          </w:r>
                          <w:proofErr w:type="spellStart"/>
                          <w:r w:rsidRPr="00AF2DA3">
                            <w:rPr>
                              <w:rFonts w:ascii="Calibri" w:eastAsia="+mn-ea" w:hAnsi="Calibri" w:cs="+mn-cs"/>
                              <w:color w:val="FFFFFF" w:themeColor="background1"/>
                              <w:kern w:val="24"/>
                              <w:sz w:val="14"/>
                              <w:lang w:val="en-GB"/>
                            </w:rPr>
                            <w:t>Mawatha</w:t>
                          </w:r>
                          <w:proofErr w:type="spellEnd"/>
                          <w:r w:rsidRPr="00AF2DA3">
                            <w:rPr>
                              <w:rFonts w:ascii="Calibri" w:eastAsia="+mn-ea" w:hAnsi="Calibri" w:cs="+mn-cs"/>
                              <w:color w:val="FFFFFF" w:themeColor="background1"/>
                              <w:kern w:val="24"/>
                              <w:sz w:val="14"/>
                              <w:lang w:val="en-GB"/>
                            </w:rPr>
                            <w:t>,</w:t>
                          </w:r>
                        </w:p>
                        <w:p w:rsidR="00035BDB" w:rsidRPr="00AF2DA3" w:rsidRDefault="00035BDB" w:rsidP="00AF2DA3">
                          <w:pPr>
                            <w:pStyle w:val="NormalWeb"/>
                            <w:spacing w:before="0" w:beforeAutospacing="0" w:after="0" w:afterAutospacing="0"/>
                            <w:ind w:left="0"/>
                            <w:jc w:val="both"/>
                            <w:rPr>
                              <w:color w:val="FFFFFF" w:themeColor="background1"/>
                              <w:sz w:val="14"/>
                            </w:rPr>
                          </w:pPr>
                          <w:proofErr w:type="spellStart"/>
                          <w:r w:rsidRPr="00AF2DA3">
                            <w:rPr>
                              <w:rFonts w:ascii="Calibri" w:eastAsia="+mn-ea" w:hAnsi="Calibri" w:cs="+mn-cs"/>
                              <w:color w:val="FFFFFF" w:themeColor="background1"/>
                              <w:kern w:val="24"/>
                              <w:sz w:val="14"/>
                              <w:lang w:val="en-GB"/>
                            </w:rPr>
                            <w:t>Nawagamuwa</w:t>
                          </w:r>
                          <w:proofErr w:type="spellEnd"/>
                          <w:r w:rsidRPr="00AF2DA3">
                            <w:rPr>
                              <w:rFonts w:ascii="Calibri" w:eastAsia="+mn-ea" w:hAnsi="Calibri" w:cs="+mn-cs"/>
                              <w:color w:val="FFFFFF" w:themeColor="background1"/>
                              <w:kern w:val="24"/>
                              <w:sz w:val="14"/>
                              <w:lang w:val="en-GB"/>
                            </w:rPr>
                            <w:t xml:space="preserve"> South, </w:t>
                          </w:r>
                          <w:proofErr w:type="spellStart"/>
                          <w:r w:rsidRPr="00AF2DA3">
                            <w:rPr>
                              <w:rFonts w:ascii="Calibri" w:eastAsia="+mn-ea" w:hAnsi="Calibri" w:cs="+mn-cs"/>
                              <w:color w:val="FFFFFF" w:themeColor="background1"/>
                              <w:kern w:val="24"/>
                              <w:sz w:val="14"/>
                              <w:lang w:val="en-GB"/>
                            </w:rPr>
                            <w:t>Ranala</w:t>
                          </w:r>
                          <w:proofErr w:type="spellEnd"/>
                          <w:r w:rsidRPr="00AF2DA3">
                            <w:rPr>
                              <w:rFonts w:ascii="Calibri" w:eastAsia="+mn-ea" w:hAnsi="Calibri" w:cs="+mn-cs"/>
                              <w:color w:val="FFFFFF" w:themeColor="background1"/>
                              <w:kern w:val="24"/>
                              <w:sz w:val="14"/>
                              <w:lang w:val="en-GB"/>
                            </w:rPr>
                            <w:t>, Sri Lanka</w:t>
                          </w:r>
                          <w:r>
                            <w:rPr>
                              <w:rFonts w:ascii="Calibri" w:eastAsia="+mn-ea" w:hAnsi="Calibri" w:cs="+mn-cs"/>
                              <w:color w:val="FFFFFF" w:themeColor="background1"/>
                              <w:kern w:val="24"/>
                              <w:sz w:val="14"/>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7119D4" id="Text Box 13" o:spid="_x0000_s1028" type="#_x0000_t202" style="position:absolute;left:0;text-align:left;margin-left:463.5pt;margin-top:54.25pt;width:166.45pt;height:40.1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" filled="f" stroked="f" strokeweight=".5pt">
              <v:textbox>
                <w:txbxContent>
                  <w:p w:rsidR="00035BDB" w:rsidRPr="00AF2DA3" w:rsidRDefault="00035BDB" w:rsidP="00AF2DA3">
                    <w:pPr>
                      <w:pStyle w:val="NormalWeb"/>
                      <w:spacing w:before="0" w:beforeAutospacing="0" w:after="0" w:afterAutospacing="0"/>
                      <w:ind w:left="0"/>
                      <w:jc w:val="both"/>
                      <w:rPr>
                        <w:color w:val="FFFFFF" w:themeColor="background1"/>
                        <w:sz w:val="14"/>
                      </w:rPr>
                    </w:pPr>
                    <w:r w:rsidRPr="00AF2DA3">
                      <w:rPr>
                        <w:rFonts w:ascii="Calibri" w:eastAsia="+mn-ea" w:hAnsi="Calibri" w:cs="+mn-cs"/>
                        <w:noProof/>
                        <w:color w:val="FFFFFF" w:themeColor="background1"/>
                        <w:kern w:val="24"/>
                        <w:sz w:val="14"/>
                        <w:lang w:val="en-ZA"/>
                      </w:rPr>
                      <w:t xml:space="preserve">Inqube Globle </w:t>
                    </w:r>
                    <w:r>
                      <w:rPr>
                        <w:rFonts w:ascii="Calibri" w:eastAsia="+mn-ea" w:hAnsi="Calibri" w:cs="+mn-cs"/>
                        <w:noProof/>
                        <w:color w:val="FFFFFF" w:themeColor="background1"/>
                        <w:kern w:val="24"/>
                        <w:sz w:val="14"/>
                        <w:lang w:val="en-ZA"/>
                      </w:rPr>
                      <w:t>(</w:t>
                    </w:r>
                    <w:r w:rsidRPr="00AF2DA3">
                      <w:rPr>
                        <w:rFonts w:ascii="Calibri" w:eastAsia="+mn-ea" w:hAnsi="Calibri" w:cs="+mn-cs"/>
                        <w:noProof/>
                        <w:color w:val="FFFFFF" w:themeColor="background1"/>
                        <w:kern w:val="24"/>
                        <w:sz w:val="14"/>
                        <w:lang w:val="en-ZA"/>
                      </w:rPr>
                      <w:t>Pvt</w:t>
                    </w:r>
                    <w:r>
                      <w:rPr>
                        <w:rFonts w:ascii="Calibri" w:eastAsia="+mn-ea" w:hAnsi="Calibri" w:cs="+mn-cs"/>
                        <w:noProof/>
                        <w:color w:val="FFFFFF" w:themeColor="background1"/>
                        <w:kern w:val="24"/>
                        <w:sz w:val="14"/>
                        <w:lang w:val="en-ZA"/>
                      </w:rPr>
                      <w:t>)</w:t>
                    </w:r>
                    <w:r w:rsidRPr="00AF2DA3">
                      <w:rPr>
                        <w:rFonts w:ascii="Calibri" w:eastAsia="+mn-ea" w:hAnsi="Calibri" w:cs="+mn-cs"/>
                        <w:noProof/>
                        <w:color w:val="FFFFFF" w:themeColor="background1"/>
                        <w:kern w:val="24"/>
                        <w:sz w:val="14"/>
                        <w:lang w:val="en-ZA"/>
                      </w:rPr>
                      <w:t xml:space="preserve"> Ltd</w:t>
                    </w:r>
                    <w:r>
                      <w:rPr>
                        <w:rFonts w:ascii="Calibri" w:eastAsia="+mn-ea" w:hAnsi="Calibri" w:cs="+mn-cs"/>
                        <w:noProof/>
                        <w:color w:val="FFFFFF" w:themeColor="background1"/>
                        <w:kern w:val="24"/>
                        <w:sz w:val="14"/>
                        <w:lang w:val="en-ZA"/>
                      </w:rPr>
                      <w:t>.</w:t>
                    </w:r>
                  </w:p>
                  <w:p w:rsidR="00035BDB" w:rsidRDefault="00035BDB" w:rsidP="00AF2DA3">
                    <w:pPr>
                      <w:pStyle w:val="NormalWeb"/>
                      <w:spacing w:before="0" w:beforeAutospacing="0" w:after="0" w:afterAutospacing="0"/>
                      <w:ind w:left="0"/>
                      <w:jc w:val="both"/>
                      <w:rPr>
                        <w:rFonts w:ascii="Calibri" w:eastAsia="+mn-ea" w:hAnsi="Calibri" w:cs="+mn-cs"/>
                        <w:color w:val="FFFFFF" w:themeColor="background1"/>
                        <w:kern w:val="24"/>
                        <w:sz w:val="14"/>
                        <w:lang w:val="en-GB"/>
                      </w:rPr>
                    </w:pPr>
                    <w:r w:rsidRPr="00AF2DA3">
                      <w:rPr>
                        <w:rFonts w:ascii="Calibri" w:eastAsia="+mn-ea" w:hAnsi="Calibri" w:cs="+mn-cs"/>
                        <w:color w:val="FFFFFF" w:themeColor="background1"/>
                        <w:kern w:val="24"/>
                        <w:sz w:val="14"/>
                        <w:lang w:val="en-GB"/>
                      </w:rPr>
                      <w:t xml:space="preserve">No: 606B, </w:t>
                    </w:r>
                  </w:p>
                  <w:p w:rsidR="00035BDB" w:rsidRPr="00AF2DA3" w:rsidRDefault="00035BDB" w:rsidP="00AF2DA3">
                    <w:pPr>
                      <w:pStyle w:val="NormalWeb"/>
                      <w:spacing w:before="0" w:beforeAutospacing="0" w:after="0" w:afterAutospacing="0"/>
                      <w:ind w:left="0"/>
                      <w:jc w:val="both"/>
                      <w:rPr>
                        <w:rFonts w:ascii="Calibri" w:eastAsia="+mn-ea" w:hAnsi="Calibri" w:cs="+mn-cs"/>
                        <w:color w:val="FFFFFF" w:themeColor="background1"/>
                        <w:kern w:val="24"/>
                        <w:sz w:val="14"/>
                        <w:lang w:val="en-GB"/>
                      </w:rPr>
                    </w:pPr>
                    <w:r w:rsidRPr="00AF2DA3">
                      <w:rPr>
                        <w:rFonts w:ascii="Calibri" w:eastAsia="+mn-ea" w:hAnsi="Calibri" w:cs="+mn-cs"/>
                        <w:color w:val="FFFFFF" w:themeColor="background1"/>
                        <w:kern w:val="24"/>
                        <w:sz w:val="14"/>
                        <w:lang w:val="en-GB"/>
                      </w:rPr>
                      <w:t>Siri Sumanatissa Mawatha,</w:t>
                    </w:r>
                  </w:p>
                  <w:p w:rsidR="00035BDB" w:rsidRPr="00AF2DA3" w:rsidRDefault="00035BDB" w:rsidP="00AF2DA3">
                    <w:pPr>
                      <w:pStyle w:val="NormalWeb"/>
                      <w:spacing w:before="0" w:beforeAutospacing="0" w:after="0" w:afterAutospacing="0"/>
                      <w:ind w:left="0"/>
                      <w:jc w:val="both"/>
                      <w:rPr>
                        <w:color w:val="FFFFFF" w:themeColor="background1"/>
                        <w:sz w:val="14"/>
                      </w:rPr>
                    </w:pPr>
                    <w:r w:rsidRPr="00AF2DA3">
                      <w:rPr>
                        <w:rFonts w:ascii="Calibri" w:eastAsia="+mn-ea" w:hAnsi="Calibri" w:cs="+mn-cs"/>
                        <w:color w:val="FFFFFF" w:themeColor="background1"/>
                        <w:kern w:val="24"/>
                        <w:sz w:val="14"/>
                        <w:lang w:val="en-GB"/>
                      </w:rPr>
                      <w:t>Nawagamuwa South, Ranala, Sri Lanka</w:t>
                    </w:r>
                    <w:r>
                      <w:rPr>
                        <w:rFonts w:ascii="Calibri" w:eastAsia="+mn-ea" w:hAnsi="Calibri" w:cs="+mn-cs"/>
                        <w:color w:val="FFFFFF" w:themeColor="background1"/>
                        <w:kern w:val="24"/>
                        <w:sz w:val="14"/>
                        <w:lang w:val="en-GB"/>
                      </w:rPr>
                      <w:t>.</w:t>
                    </w:r>
                  </w:p>
                </w:txbxContent>
              </v:textbox>
              <w10:wrap anchorx="margin"/>
            </v:shape>
          </w:pict>
        </mc:Fallback>
      </mc:AlternateContent>
    </w:r>
    <w:r>
      <w:rPr>
        <w:noProof/>
        <w:lang w:eastAsia="en-US"/>
      </w:rPr>
      <mc:AlternateContent>
        <mc:Choice Requires="wpg">
          <w:drawing>
            <wp:anchor distT="0" distB="0" distL="114300" distR="114300" simplePos="0" relativeHeight="251668480" behindDoc="0" locked="0" layoutInCell="1" allowOverlap="1" wp14:anchorId="47BAFF11" wp14:editId="6BD81A8C">
              <wp:simplePos x="0" y="0"/>
              <wp:positionH relativeFrom="column">
                <wp:posOffset>5985510</wp:posOffset>
              </wp:positionH>
              <wp:positionV relativeFrom="paragraph">
                <wp:posOffset>136207</wp:posOffset>
              </wp:positionV>
              <wp:extent cx="1600200" cy="497840"/>
              <wp:effectExtent l="228600" t="19050" r="0" b="511810"/>
              <wp:wrapNone/>
              <wp:docPr id="12" name="Group 12"/>
              <wp:cNvGraphicFramePr/>
              <a:graphic xmlns:a="http://schemas.openxmlformats.org/drawingml/2006/main">
                <a:graphicData uri="http://schemas.microsoft.com/office/word/2010/wordprocessingGroup">
                  <wpg:wgp>
                    <wpg:cNvGrpSpPr/>
                    <wpg:grpSpPr>
                      <a:xfrm>
                        <a:off x="0" y="0"/>
                        <a:ext cx="1600200" cy="497840"/>
                        <a:chOff x="0" y="0"/>
                        <a:chExt cx="1600200" cy="497840"/>
                      </a:xfrm>
                    </wpg:grpSpPr>
                    <wps:wsp>
                      <wps:cNvPr id="5" name="Text Box 2"/>
                      <wps:cNvSpPr txBox="1"/>
                      <wps:spPr>
                        <a:xfrm>
                          <a:off x="23813" y="0"/>
                          <a:ext cx="1576387" cy="497840"/>
                        </a:xfrm>
                        <a:prstGeom prst="rect">
                          <a:avLst/>
                        </a:prstGeom>
                        <a:noFill/>
                        <a:ln w="6350">
                          <a:noFill/>
                        </a:ln>
                        <a:effectLst/>
                      </wps:spPr>
                      <wps:txbx>
                        <w:txbxContent>
                          <w:p w:rsidR="00035BDB" w:rsidRPr="009E6DC9" w:rsidRDefault="00035BDB" w:rsidP="009E6DC9">
                            <w:pPr>
                              <w:pStyle w:val="NormalWeb"/>
                              <w:spacing w:before="0" w:beforeAutospacing="0" w:after="160" w:afterAutospacing="0" w:line="257" w:lineRule="auto"/>
                              <w:ind w:left="0"/>
                              <w:rPr>
                                <w:rFonts w:ascii="Yu Gothic UI" w:eastAsia="Yu Gothic UI" w:hAnsi="Yu Gothic UI" w:cs="Nirmala UI Semilight"/>
                                <w:color w:val="FFFFFF" w:themeColor="background1"/>
                                <w:sz w:val="32"/>
                                <w:szCs w:val="40"/>
                              </w:rPr>
                            </w:pPr>
                            <w:r w:rsidRPr="009E6DC9">
                              <w:rPr>
                                <w:rFonts w:ascii="Yu Gothic UI" w:eastAsia="Yu Gothic UI" w:hAnsi="Yu Gothic UI" w:cs="Nirmala UI Semilight"/>
                                <w:color w:val="FFFFFF" w:themeColor="background1"/>
                                <w:kern w:val="24"/>
                                <w:sz w:val="32"/>
                                <w:szCs w:val="40"/>
                                <w:lang w:val="en-GB"/>
                              </w:rPr>
                              <w:t>IN</w:t>
                            </w:r>
                            <w:r w:rsidRPr="009E6DC9">
                              <w:rPr>
                                <w:rFonts w:ascii="Yu Gothic UI" w:eastAsia="Yu Gothic UI" w:hAnsi="Yu Gothic UI" w:cs="Nirmala UI Semilight"/>
                                <w:b/>
                                <w:color w:val="FFFFFF" w:themeColor="background1"/>
                                <w:kern w:val="24"/>
                                <w:sz w:val="32"/>
                                <w:szCs w:val="40"/>
                                <w:lang w:val="en-GB"/>
                              </w:rPr>
                              <w:t>QUBE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 name="Freeform 33"/>
                      <wps:cNvSpPr/>
                      <wps:spPr>
                        <a:xfrm>
                          <a:off x="0" y="14288"/>
                          <a:ext cx="435251" cy="447993"/>
                        </a:xfrm>
                        <a:custGeom>
                          <a:avLst/>
                          <a:gdLst>
                            <a:gd name="connsiteX0" fmla="*/ 547687 w 557212"/>
                            <a:gd name="connsiteY0" fmla="*/ 142875 h 552450"/>
                            <a:gd name="connsiteX1" fmla="*/ 547687 w 557212"/>
                            <a:gd name="connsiteY1" fmla="*/ 0 h 552450"/>
                            <a:gd name="connsiteX2" fmla="*/ 0 w 557212"/>
                            <a:gd name="connsiteY2" fmla="*/ 0 h 552450"/>
                            <a:gd name="connsiteX3" fmla="*/ 0 w 557212"/>
                            <a:gd name="connsiteY3" fmla="*/ 552450 h 552450"/>
                            <a:gd name="connsiteX4" fmla="*/ 557212 w 557212"/>
                            <a:gd name="connsiteY4" fmla="*/ 552450 h 552450"/>
                            <a:gd name="connsiteX5" fmla="*/ 557212 w 557212"/>
                            <a:gd name="connsiteY5" fmla="*/ 414338 h 5524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57212" h="552450">
                              <a:moveTo>
                                <a:pt x="547687" y="142875"/>
                              </a:moveTo>
                              <a:lnTo>
                                <a:pt x="547687" y="0"/>
                              </a:lnTo>
                              <a:lnTo>
                                <a:pt x="0" y="0"/>
                              </a:lnTo>
                              <a:lnTo>
                                <a:pt x="0" y="552450"/>
                              </a:lnTo>
                              <a:lnTo>
                                <a:pt x="557212" y="552450"/>
                              </a:lnTo>
                              <a:lnTo>
                                <a:pt x="557212" y="414338"/>
                              </a:lnTo>
                            </a:path>
                          </a:pathLst>
                        </a:custGeom>
                        <a:noFill/>
                        <a:ln w="12700" cap="flat" cmpd="sng" algn="ctr">
                          <a:solidFill>
                            <a:schemeClr val="bg1"/>
                          </a:solidFill>
                          <a:prstDash val="solid"/>
                          <a:miter lim="800000"/>
                        </a:ln>
                        <a:effectLst>
                          <a:outerShdw blurRad="330200" dist="304800" dir="5400000" algn="t" rotWithShape="0">
                            <a:prstClr val="black">
                              <a:alpha val="39000"/>
                            </a:prstClr>
                          </a:outerShdw>
                        </a:effectLst>
                      </wps:spPr>
                      <wps:bodyPr rtlCol="0" anchor="ctr"/>
                    </wps:wsp>
                  </wpg:wgp>
                </a:graphicData>
              </a:graphic>
            </wp:anchor>
          </w:drawing>
        </mc:Choice>
        <mc:Fallback>
          <w:pict>
            <v:group w14:anchorId="47BAFF11" id="Group 12" o:spid="_x0000_s1029" style="position:absolute;left:0;text-align:left;margin-left:471.3pt;margin-top:10.7pt;width:126pt;height:39.2pt;z-index:251668480" coordsize="16002,4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">
              <v:shape id="Text Box 2" o:spid="_x0000_s1030" type="#_x0000_t202" style="position:absolute;left:238;width:15764;height:49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InYMMA&#10;AADbAAAADwAAAGRycy9kb3ducmV2LnhtbERPS2vCQBC+C/0PyxS8mU2FBkmzigTEUuxBm0tv0+zk&#10;QbOzMbs1aX99VxC8zcf3nGwzmU5caHCtZQVPUQyCuLS65VpB8bFbrEA4j6yxs0wKfsnBZv0wyzDV&#10;duQjXU6+FiGEXYoKGu/7VEpXNmTQRbYnDlxlB4M+wKGWesAxhJtOLuM4kQZbDg0N9pQ3VH6ffoyC&#10;t3z3jsevpVn9dfn+UG37c/H5rNT8cdq+gPA0+bv45n7VYX4C11/CAXL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LInYMMAAADbAAAADwAAAAAAAAAAAAAAAACYAgAAZHJzL2Rv&#10;d25yZXYueG1sUEsFBgAAAAAEAAQA9QAAAIgDAAAAAA==&#10;" filled="f" stroked="f" strokeweight=".5pt">
                <v:textbox>
                  <w:txbxContent>
                    <w:p w:rsidR="00035BDB" w:rsidRPr="009E6DC9" w:rsidRDefault="00035BDB" w:rsidP="009E6DC9">
                      <w:pPr>
                        <w:pStyle w:val="NormalWeb"/>
                        <w:spacing w:before="0" w:beforeAutospacing="0" w:after="160" w:afterAutospacing="0" w:line="257" w:lineRule="auto"/>
                        <w:ind w:left="0"/>
                        <w:rPr>
                          <w:rFonts w:ascii="Yu Gothic UI" w:eastAsia="Yu Gothic UI" w:hAnsi="Yu Gothic UI" w:cs="Nirmala UI Semilight"/>
                          <w:color w:val="FFFFFF" w:themeColor="background1"/>
                          <w:sz w:val="32"/>
                          <w:szCs w:val="40"/>
                        </w:rPr>
                      </w:pPr>
                      <w:r w:rsidRPr="009E6DC9">
                        <w:rPr>
                          <w:rFonts w:ascii="Yu Gothic UI" w:eastAsia="Yu Gothic UI" w:hAnsi="Yu Gothic UI" w:cs="Nirmala UI Semilight"/>
                          <w:color w:val="FFFFFF" w:themeColor="background1"/>
                          <w:kern w:val="24"/>
                          <w:sz w:val="32"/>
                          <w:szCs w:val="40"/>
                          <w:lang w:val="en-GB"/>
                        </w:rPr>
                        <w:t>IN</w:t>
                      </w:r>
                      <w:r w:rsidRPr="009E6DC9">
                        <w:rPr>
                          <w:rFonts w:ascii="Yu Gothic UI" w:eastAsia="Yu Gothic UI" w:hAnsi="Yu Gothic UI" w:cs="Nirmala UI Semilight"/>
                          <w:b/>
                          <w:color w:val="FFFFFF" w:themeColor="background1"/>
                          <w:kern w:val="24"/>
                          <w:sz w:val="32"/>
                          <w:szCs w:val="40"/>
                          <w:lang w:val="en-GB"/>
                        </w:rPr>
                        <w:t>QUBE</w:t>
                      </w:r>
                    </w:p>
                  </w:txbxContent>
                </v:textbox>
              </v:shape>
              <v:shape id="Freeform 33" o:spid="_x0000_s1031" style="position:absolute;top:142;width:4352;height:4480;visibility:visible;mso-wrap-style:square;v-text-anchor:middle" coordsize="557212,552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3WNsIA&#10;AADbAAAADwAAAGRycy9kb3ducmV2LnhtbERPTWvCQBC9C/0PyxR6002FSo2uoVRKexJrStXbkB2z&#10;odnZkN3G6K93BcHbPN7nzLPe1qKj1leOFTyPEhDEhdMVlwp+8o/hKwgfkDXWjknBiTxki4fBHFPt&#10;jvxN3SaUIoawT1GBCaFJpfSFIYt+5BriyB1cazFE2JZSt3iM4baW4ySZSIsVxwaDDb0bKv42/1bB&#10;ebc+lJ/5y3pV/26XeU8azT4o9fTYv81ABOrDXXxzf+k4fwrXX+IBcnE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3dY2wgAAANsAAAAPAAAAAAAAAAAAAAAAAJgCAABkcnMvZG93&#10;bnJldi54bWxQSwUGAAAAAAQABAD1AAAAhwMAAAAA&#10;" path="m547687,142875l547687,,,,,552450r557212,l557212,414338e" filled="f" strokecolor="white [3212]" strokeweight="1pt">
                <v:stroke joinstyle="miter"/>
                <v:shadow on="t" color="black" opacity="25559f" origin=",-.5" offset="0,24pt"/>
                <v:path arrowok="t" o:connecttype="custom" o:connectlocs="427811,115860;427811,0;0,0;0,447993;435251,447993;435251,335995" o:connectangles="0,0,0,0,0,0"/>
              </v:shape>
            </v:group>
          </w:pict>
        </mc:Fallback>
      </mc:AlternateContent>
    </w:r>
    <w:r w:rsidRPr="0041428F">
      <w:rPr>
        <w:noProof/>
        <w:lang w:eastAsia="en-US"/>
      </w:rPr>
      <mc:AlternateContent>
        <mc:Choice Requires="wpg">
          <w:drawing>
            <wp:anchor distT="0" distB="0" distL="114300" distR="114300" simplePos="0" relativeHeight="251650048" behindDoc="1" locked="0" layoutInCell="1" allowOverlap="1" wp14:anchorId="5C7F51DC" wp14:editId="1B745F6F">
              <wp:simplePos x="0" y="0"/>
              <wp:positionH relativeFrom="page">
                <wp:align>left</wp:align>
              </wp:positionH>
              <wp:positionV relativeFrom="paragraph">
                <wp:posOffset>-457199</wp:posOffset>
              </wp:positionV>
              <wp:extent cx="8248650" cy="1869440"/>
              <wp:effectExtent l="0" t="0" r="0" b="0"/>
              <wp:wrapNone/>
              <wp:docPr id="17" name="Graphic 17" descr="Curved accent shapes that collectively build the header design"/>
              <wp:cNvGraphicFramePr/>
              <a:graphic xmlns:a="http://schemas.openxmlformats.org/drawingml/2006/main">
                <a:graphicData uri="http://schemas.microsoft.com/office/word/2010/wordprocessingGroup">
                  <wpg:wgp>
                    <wpg:cNvGrpSpPr/>
                    <wpg:grpSpPr>
                      <a:xfrm>
                        <a:off x="0" y="0"/>
                        <a:ext cx="8248650" cy="1869440"/>
                        <a:chOff x="-7144" y="-7144"/>
                        <a:chExt cx="6005513" cy="1924050"/>
                      </a:xfrm>
                      <a:gradFill flip="none" rotWithShape="1">
                        <a:gsLst>
                          <a:gs pos="0">
                            <a:schemeClr val="tx2">
                              <a:shade val="30000"/>
                              <a:satMod val="115000"/>
                            </a:schemeClr>
                          </a:gs>
                          <a:gs pos="50000">
                            <a:schemeClr val="tx2">
                              <a:shade val="67500"/>
                              <a:satMod val="115000"/>
                            </a:schemeClr>
                          </a:gs>
                          <a:gs pos="100000">
                            <a:schemeClr val="tx2">
                              <a:shade val="100000"/>
                              <a:satMod val="115000"/>
                            </a:schemeClr>
                          </a:gs>
                        </a:gsLst>
                        <a:lin ang="13500000" scaled="1"/>
                        <a:tileRect/>
                      </a:gradFill>
                    </wpg:grpSpPr>
                    <wps:wsp>
                      <wps:cNvPr id="11" name="Freeform: Shape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rgbClr val="095C8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Freeform: Shape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grp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reeform: Shape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p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Freeform: Shape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solidFill>
                          <a:srgbClr val="0074A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9369C4" id="Graphic 17" o:spid="_x0000_s1026" alt="Curved accent shapes that collectively build the header design" style="position:absolute;margin-left:0;margin-top:-36pt;width:649.5pt;height:147.2pt;z-index:-251666432;mso-position-horizontal:left;mso-position-horizontal-relative:page;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">
              <v:shape id="Freeform: Shape 20" o:spid="_x0000_s1027" style="position:absolute;left:21216;top:-71;width:38767;height:17620;visibility:visible;mso-wrap-style:square;v-text-anchor:middle" coordsize="3876675,1762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yjTcMA&#10;AADbAAAADwAAAGRycy9kb3ducmV2LnhtbESPQWvCQBCF74X+h2UKvRSdNAUJ0VVKQeihF7UHj0N2&#10;TIK7syG7avz3zqHQ2wzvzXvfrDZT8ObKY+qjWHifF2BYmuh6aS38HrazCkzKJI58FLZw5wSb9fPT&#10;imoXb7Lj6z63RkMk1WShy3moEVPTcaA0jwOLaqc4Bsq6ji26kW4aHjyWRbHAQL1oQ0cDf3XcnPeX&#10;YKE67tqfQ+kvb+gXZZBtQvyorH19mT6XYDJP+d/8d/3tFF9h9RcdAN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EyjTcMAAADbAAAADwAAAAAAAAAAAAAAAACYAgAAZHJzL2Rv&#10;d25yZXYueG1sUEsFBgAAAAAEAAQA9QAAAIgDAAAAAA==&#10;" path="m3869531,1359694v,,-489585,474345,-1509712,384810c1339691,1654969,936784,1180624,7144,1287304l7144,7144r3862387,l3869531,1359694xe" fillcolor="#095c81" stroked="f">
                <v:stroke joinstyle="miter"/>
                <v:path arrowok="t" o:connecttype="custom" o:connectlocs="3869531,1359694;2359819,1744504;7144,1287304;7144,7144;3869531,7144;3869531,1359694" o:connectangles="0,0,0,0,0,0"/>
              </v:shape>
              <v:shape id="Freeform: Shape 22" o:spid="_x0000_s1028" style="position:absolute;left:-71;top:-71;width:60007;height:19240;visibility:visible;mso-wrap-style:square;v-text-anchor:middle" coordsize="6000750,1924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ctJsMA&#10;AADbAAAADwAAAGRycy9kb3ducmV2LnhtbESPT4vCMBTE74LfITxhb5paFlmqUazgshdX/AveHs2z&#10;KTYvpclq99tvhAWPw8z8hpktOluLO7W+cqxgPEpAEBdOV1wqOB7Www8QPiBrrB2Tgl/ysJj3ezPM&#10;tHvwju77UIoIYZ+hAhNCk0npC0MW/cg1xNG7utZiiLItpW7xEeG2lmmSTKTFiuOCwYZWhorb/scq&#10;2Nj8fTuxp3KX5+ntYtz5W28+lXobdMspiEBdeIX/219aQTqG55f4A+T8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ctJsMAAADbAAAADwAAAAAAAAAAAAAAAACYAgAAZHJzL2Rv&#10;d25yZXYueG1sUEsFBgAAAAAEAAQA9QAAAIgDAAAAAA==&#10;" path="m7144,1699736v,,1403032,618173,2927032,-215265c4459129,651986,5998369,893921,5998369,893921r,-886777l7144,7144r,1692592xe" filled="f" stroked="f">
                <v:stroke joinstyle="miter"/>
                <v:path arrowok="t" o:connecttype="custom" o:connectlocs="7144,1699736;2934176,1484471;5998369,893921;5998369,7144;7144,7144;7144,1699736" o:connectangles="0,0,0,0,0,0"/>
              </v:shape>
              <v:shape id="Freeform: Shape 23" o:spid="_x0000_s1029" style="position:absolute;left:-71;top:-71;width:60007;height:9048;visibility:visible;mso-wrap-style:square;v-text-anchor:middle" coordsize="6000750,904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2RzcUA&#10;AADbAAAADwAAAGRycy9kb3ducmV2LnhtbESPwW7CMBBE75X4B2sr9Vac0qqggEGkFWpvNMCB4ype&#10;4kC8DrGB0K/HSJV6HM3MG81k1tlanKn1lWMFL/0EBHHhdMWlgs168TwC4QOyxtoxKbiSh9m09zDB&#10;VLsL53RehVJECPsUFZgQmlRKXxiy6PuuIY7ezrUWQ5RtKXWLlwi3tRwkybu0WHFcMNjQh6HisDpZ&#10;BV9D/Pz92b5d5/vjck/ZMs+zzCj19NjNxyACdeE//Nf+1goGr3D/En+An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XZHNxQAAANsAAAAPAAAAAAAAAAAAAAAAAJgCAABkcnMv&#10;ZG93bnJldi54bWxQSwUGAAAAAAQABAD1AAAAigMAAAAA&#10;" path="m7144,7144r,606742c647224,1034891,2136934,964406,3546634,574834,4882039,205264,5998369,893921,5998369,893921r,-886777l7144,7144xe" filled="f" stroked="f">
                <v:stroke joinstyle="miter"/>
                <v:path arrowok="t" o:connecttype="custom" o:connectlocs="7144,7144;7144,613886;3546634,574834;5998369,893921;5998369,7144;7144,7144" o:connectangles="0,0,0,0,0,0"/>
              </v:shape>
              <v:shape id="Freeform: Shape 24" o:spid="_x0000_s1030" style="position:absolute;left:31761;top:9244;width:28194;height:8286;visibility:visible;mso-wrap-style:square;v-text-anchor:middle" coordsize="2819400,8286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lG38IA&#10;AADbAAAADwAAAGRycy9kb3ducmV2LnhtbESPS2vDMBCE74H+B7GFXkIj50EIbmSTGFpybF73xdpa&#10;ptZKWGri5tdXhUCOw8x8w6zLwXbiQn1oHSuYTjIQxLXTLTcKTsf31xWIEJE1do5JwS8FKIun0Rpz&#10;7a68p8shNiJBOOSowMTocylDbchimDhPnLwv11uMSfaN1D1eE9x2cpZlS2mx5bRg0FNlqP4+/FgF&#10;PJ56E7c3Ofef1cfxVjnbnBdKvTwPmzcQkYb4CN/bO61gtoT/L+kHy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yUbfwgAAANsAAAAPAAAAAAAAAAAAAAAAAJgCAABkcnMvZG93&#10;bnJldi54bWxQSwUGAAAAAAQABAD1AAAAhwMAAAAA&#10;" path="m7144,481489c380524,602456,751999,764381,1305401,812959,2325529,902494,2815114,428149,2815114,428149r,-421005c2332196,236696,1376839,568166,7144,481489xe" fillcolor="#0074a2" stroked="f">
                <v:stroke joinstyle="miter"/>
                <v:path arrowok="t" o:connecttype="custom" o:connectlocs="7144,481489;1305401,812959;2815114,428149;2815114,7144;7144,481489" o:connectangles="0,0,0,0,0"/>
              </v:shape>
              <w10:wrap anchorx="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54A9B"/>
    <w:multiLevelType w:val="hybridMultilevel"/>
    <w:tmpl w:val="1556F4D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0B670E7F"/>
    <w:multiLevelType w:val="hybridMultilevel"/>
    <w:tmpl w:val="C2E67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83E86"/>
    <w:multiLevelType w:val="hybridMultilevel"/>
    <w:tmpl w:val="91DC49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0E9F2338"/>
    <w:multiLevelType w:val="hybridMultilevel"/>
    <w:tmpl w:val="093827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FF437F7"/>
    <w:multiLevelType w:val="multilevel"/>
    <w:tmpl w:val="136C962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nsid w:val="11E528BB"/>
    <w:multiLevelType w:val="hybridMultilevel"/>
    <w:tmpl w:val="12547156"/>
    <w:lvl w:ilvl="0" w:tplc="7AE4E2D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1B6D4DFF"/>
    <w:multiLevelType w:val="hybridMultilevel"/>
    <w:tmpl w:val="E4B8FC9C"/>
    <w:lvl w:ilvl="0" w:tplc="04090001">
      <w:start w:val="1"/>
      <w:numFmt w:val="bullet"/>
      <w:lvlText w:val=""/>
      <w:lvlJc w:val="left"/>
      <w:pPr>
        <w:ind w:left="1800" w:hanging="360"/>
      </w:pPr>
      <w:rPr>
        <w:rFonts w:ascii="Symbol" w:hAnsi="Symbol"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1EF13C04"/>
    <w:multiLevelType w:val="hybridMultilevel"/>
    <w:tmpl w:val="E6DABEC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nsid w:val="20546A1E"/>
    <w:multiLevelType w:val="hybridMultilevel"/>
    <w:tmpl w:val="40FECCF0"/>
    <w:lvl w:ilvl="0" w:tplc="67EC4C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0DC5EEE"/>
    <w:multiLevelType w:val="multilevel"/>
    <w:tmpl w:val="5F48B58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nsid w:val="210E415C"/>
    <w:multiLevelType w:val="hybridMultilevel"/>
    <w:tmpl w:val="BE288310"/>
    <w:lvl w:ilvl="0" w:tplc="0E540060">
      <w:numFmt w:val="bullet"/>
      <w:lvlText w:val=""/>
      <w:lvlJc w:val="left"/>
      <w:pPr>
        <w:ind w:left="1080" w:hanging="360"/>
      </w:pPr>
      <w:rPr>
        <w:rFonts w:ascii="Symbol" w:eastAsiaTheme="minorHAnsi" w:hAnsi="Symbol" w:cs="Arial" w:hint="default"/>
        <w:b/>
        <w:color w:val="595959" w:themeColor="text1" w:themeTint="A6"/>
        <w:sz w:val="20"/>
        <w:u w:val="none"/>
      </w:rPr>
    </w:lvl>
    <w:lvl w:ilvl="1" w:tplc="04090005">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23831BBF"/>
    <w:multiLevelType w:val="hybridMultilevel"/>
    <w:tmpl w:val="FED4BDD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2ED55294"/>
    <w:multiLevelType w:val="hybridMultilevel"/>
    <w:tmpl w:val="C204CCEE"/>
    <w:lvl w:ilvl="0" w:tplc="CBE4855C">
      <w:start w:val="1"/>
      <w:numFmt w:val="decimal"/>
      <w:lvlText w:val="%1."/>
      <w:lvlJc w:val="left"/>
      <w:pPr>
        <w:ind w:left="1440" w:hanging="360"/>
      </w:pPr>
      <w:rPr>
        <w:rFonts w:ascii="Arial" w:hAnsi="Arial" w:cs="Arial" w:hint="default"/>
        <w:b/>
        <w:sz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2661DDB"/>
    <w:multiLevelType w:val="hybridMultilevel"/>
    <w:tmpl w:val="56CE8530"/>
    <w:lvl w:ilvl="0" w:tplc="63BC93F0">
      <w:start w:val="1"/>
      <w:numFmt w:val="decimalZero"/>
      <w:lvlText w:val="%1."/>
      <w:lvlJc w:val="left"/>
      <w:pPr>
        <w:ind w:left="1080" w:hanging="360"/>
      </w:pPr>
      <w:rPr>
        <w:rFonts w:hint="default"/>
      </w:rPr>
    </w:lvl>
    <w:lvl w:ilvl="1" w:tplc="AAD89CB0">
      <w:start w:val="1"/>
      <w:numFmt w:val="decimal"/>
      <w:lvlText w:val="%2."/>
      <w:lvlJc w:val="left"/>
      <w:pPr>
        <w:ind w:left="1800" w:hanging="360"/>
      </w:pPr>
      <w:rPr>
        <w:rFonts w:ascii="Arial" w:eastAsiaTheme="minorHAnsi" w:hAnsi="Arial" w:cs="Arial"/>
      </w:rPr>
    </w:lvl>
    <w:lvl w:ilvl="2" w:tplc="A1083142">
      <w:start w:val="1"/>
      <w:numFmt w:val="decimal"/>
      <w:lvlText w:val="%3."/>
      <w:lvlJc w:val="left"/>
      <w:pPr>
        <w:ind w:left="2700" w:hanging="360"/>
      </w:pPr>
      <w:rPr>
        <w:rFonts w:ascii="Arial" w:eastAsiaTheme="minorHAnsi" w:hAnsi="Arial" w:cs="Arial"/>
      </w:rPr>
    </w:lvl>
    <w:lvl w:ilvl="3" w:tplc="235278C6">
      <w:start w:val="1"/>
      <w:numFmt w:val="lowerLetter"/>
      <w:lvlText w:val="%4."/>
      <w:lvlJc w:val="left"/>
      <w:pPr>
        <w:ind w:left="3240" w:hanging="360"/>
      </w:pPr>
      <w:rPr>
        <w:rFonts w:hint="default"/>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2CB4693"/>
    <w:multiLevelType w:val="hybridMultilevel"/>
    <w:tmpl w:val="FF24B47A"/>
    <w:lvl w:ilvl="0" w:tplc="424A8522">
      <w:start w:val="1"/>
      <w:numFmt w:val="decimal"/>
      <w:lvlText w:val="%1."/>
      <w:lvlJc w:val="left"/>
      <w:pPr>
        <w:ind w:left="1440" w:hanging="360"/>
      </w:pPr>
      <w:rPr>
        <w:rFonts w:ascii="Arial" w:eastAsiaTheme="minorHAnsi" w:hAnsi="Arial" w:cs="Arial"/>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37C133A5"/>
    <w:multiLevelType w:val="hybridMultilevel"/>
    <w:tmpl w:val="D1727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774BC4"/>
    <w:multiLevelType w:val="hybridMultilevel"/>
    <w:tmpl w:val="B2C497D2"/>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nsid w:val="40C04AD5"/>
    <w:multiLevelType w:val="hybridMultilevel"/>
    <w:tmpl w:val="9196C6A2"/>
    <w:lvl w:ilvl="0" w:tplc="5922C394">
      <w:start w:val="1"/>
      <w:numFmt w:val="decimalZero"/>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3671A94"/>
    <w:multiLevelType w:val="hybridMultilevel"/>
    <w:tmpl w:val="A7560CB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462C4D3E"/>
    <w:multiLevelType w:val="hybridMultilevel"/>
    <w:tmpl w:val="63868458"/>
    <w:lvl w:ilvl="0" w:tplc="0BD0864A">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474D1D29"/>
    <w:multiLevelType w:val="hybridMultilevel"/>
    <w:tmpl w:val="E8324342"/>
    <w:lvl w:ilvl="0" w:tplc="4C5268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48076F9D"/>
    <w:multiLevelType w:val="hybridMultilevel"/>
    <w:tmpl w:val="6D38548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start w:val="1"/>
      <w:numFmt w:val="bullet"/>
      <w:lvlText w:val="o"/>
      <w:lvlJc w:val="left"/>
      <w:pPr>
        <w:ind w:left="1440" w:hanging="360"/>
      </w:pPr>
      <w:rPr>
        <w:rFonts w:ascii="Courier New" w:hAnsi="Courier New" w:cs="Courier New" w:hint="default"/>
      </w:rPr>
    </w:lvl>
    <w:lvl w:ilvl="5" w:tplc="04090005">
      <w:start w:val="1"/>
      <w:numFmt w:val="bullet"/>
      <w:lvlText w:val=""/>
      <w:lvlJc w:val="left"/>
      <w:pPr>
        <w:ind w:left="2160" w:hanging="360"/>
      </w:pPr>
      <w:rPr>
        <w:rFonts w:ascii="Wingdings" w:hAnsi="Wingdings" w:hint="default"/>
      </w:rPr>
    </w:lvl>
    <w:lvl w:ilvl="6" w:tplc="04090001">
      <w:start w:val="1"/>
      <w:numFmt w:val="bullet"/>
      <w:lvlText w:val=""/>
      <w:lvlJc w:val="left"/>
      <w:pPr>
        <w:ind w:left="2880" w:hanging="360"/>
      </w:pPr>
      <w:rPr>
        <w:rFonts w:ascii="Symbol" w:hAnsi="Symbol" w:hint="default"/>
      </w:rPr>
    </w:lvl>
    <w:lvl w:ilvl="7" w:tplc="04090003">
      <w:start w:val="1"/>
      <w:numFmt w:val="bullet"/>
      <w:lvlText w:val="o"/>
      <w:lvlJc w:val="left"/>
      <w:pPr>
        <w:ind w:left="3600" w:hanging="360"/>
      </w:pPr>
      <w:rPr>
        <w:rFonts w:ascii="Courier New" w:hAnsi="Courier New" w:cs="Courier New" w:hint="default"/>
      </w:rPr>
    </w:lvl>
    <w:lvl w:ilvl="8" w:tplc="04090005">
      <w:start w:val="1"/>
      <w:numFmt w:val="bullet"/>
      <w:lvlText w:val=""/>
      <w:lvlJc w:val="left"/>
      <w:pPr>
        <w:ind w:left="4320" w:hanging="360"/>
      </w:pPr>
      <w:rPr>
        <w:rFonts w:ascii="Wingdings" w:hAnsi="Wingdings" w:hint="default"/>
      </w:rPr>
    </w:lvl>
  </w:abstractNum>
  <w:abstractNum w:abstractNumId="22">
    <w:nsid w:val="49C37F2E"/>
    <w:multiLevelType w:val="hybridMultilevel"/>
    <w:tmpl w:val="CEB474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4A1A0100"/>
    <w:multiLevelType w:val="hybridMultilevel"/>
    <w:tmpl w:val="0F50F1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DB90A53"/>
    <w:multiLevelType w:val="hybridMultilevel"/>
    <w:tmpl w:val="61F6BA28"/>
    <w:lvl w:ilvl="0" w:tplc="03BCC416">
      <w:start w:val="1"/>
      <w:numFmt w:val="decimal"/>
      <w:lvlText w:val="%1."/>
      <w:lvlJc w:val="left"/>
      <w:pPr>
        <w:ind w:left="1080" w:hanging="360"/>
      </w:pPr>
      <w:rPr>
        <w:rFonts w:ascii="Arial" w:eastAsiaTheme="minorHAnsi" w:hAnsi="Arial" w:cs="Arial"/>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4E5E26CD"/>
    <w:multiLevelType w:val="hybridMultilevel"/>
    <w:tmpl w:val="C0340D16"/>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nsid w:val="50C262BB"/>
    <w:multiLevelType w:val="multilevel"/>
    <w:tmpl w:val="0F882E94"/>
    <w:lvl w:ilvl="0">
      <w:start w:val="1"/>
      <w:numFmt w:val="lowerLetter"/>
      <w:lvlText w:val="%1."/>
      <w:lvlJc w:val="lef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7">
    <w:nsid w:val="52746F2A"/>
    <w:multiLevelType w:val="multilevel"/>
    <w:tmpl w:val="FFCE1E30"/>
    <w:lvl w:ilvl="0">
      <w:start w:val="1"/>
      <w:numFmt w:val="bullet"/>
      <w:lvlText w:val=""/>
      <w:lvlJc w:val="left"/>
      <w:pPr>
        <w:ind w:left="810" w:hanging="360"/>
      </w:pPr>
      <w:rPr>
        <w:rFonts w:ascii="Symbol" w:hAnsi="Symbol" w:hint="default"/>
      </w:rPr>
    </w:lvl>
    <w:lvl w:ilvl="1">
      <w:start w:val="1"/>
      <w:numFmt w:val="decimal"/>
      <w:isLgl/>
      <w:lvlText w:val="%1.%2"/>
      <w:lvlJc w:val="left"/>
      <w:pPr>
        <w:ind w:left="3690" w:hanging="360"/>
      </w:pPr>
      <w:rPr>
        <w:rFonts w:hint="default"/>
        <w:b w:val="0"/>
      </w:rPr>
    </w:lvl>
    <w:lvl w:ilvl="2">
      <w:start w:val="1"/>
      <w:numFmt w:val="decimal"/>
      <w:isLgl/>
      <w:lvlText w:val="%1.%2.%3"/>
      <w:lvlJc w:val="left"/>
      <w:pPr>
        <w:ind w:left="423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486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5580" w:hanging="1440"/>
      </w:pPr>
      <w:rPr>
        <w:rFonts w:hint="default"/>
      </w:rPr>
    </w:lvl>
    <w:lvl w:ilvl="7">
      <w:start w:val="1"/>
      <w:numFmt w:val="decimal"/>
      <w:isLgl/>
      <w:lvlText w:val="%1.%2.%3.%4.%5.%6.%7.%8"/>
      <w:lvlJc w:val="left"/>
      <w:pPr>
        <w:ind w:left="5760" w:hanging="1440"/>
      </w:pPr>
      <w:rPr>
        <w:rFonts w:hint="default"/>
      </w:rPr>
    </w:lvl>
    <w:lvl w:ilvl="8">
      <w:start w:val="1"/>
      <w:numFmt w:val="decimal"/>
      <w:isLgl/>
      <w:lvlText w:val="%1.%2.%3.%4.%5.%6.%7.%8.%9"/>
      <w:lvlJc w:val="left"/>
      <w:pPr>
        <w:ind w:left="5940" w:hanging="1440"/>
      </w:pPr>
      <w:rPr>
        <w:rFonts w:hint="default"/>
      </w:rPr>
    </w:lvl>
  </w:abstractNum>
  <w:abstractNum w:abstractNumId="28">
    <w:nsid w:val="58AF6A43"/>
    <w:multiLevelType w:val="hybridMultilevel"/>
    <w:tmpl w:val="376EFC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92D5E11"/>
    <w:multiLevelType w:val="hybridMultilevel"/>
    <w:tmpl w:val="AEF21100"/>
    <w:lvl w:ilvl="0" w:tplc="84FA11B0">
      <w:start w:val="1"/>
      <w:numFmt w:val="bullet"/>
      <w:lvlText w:val="o"/>
      <w:lvlJc w:val="left"/>
      <w:pPr>
        <w:ind w:left="1440" w:hanging="360"/>
      </w:pPr>
      <w:rPr>
        <w:rFonts w:ascii="Courier New" w:hAnsi="Courier New" w:cs="Courier New" w:hint="default"/>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59654505"/>
    <w:multiLevelType w:val="hybridMultilevel"/>
    <w:tmpl w:val="955A295A"/>
    <w:lvl w:ilvl="0" w:tplc="04090001">
      <w:start w:val="1"/>
      <w:numFmt w:val="bullet"/>
      <w:lvlText w:val=""/>
      <w:lvlJc w:val="left"/>
      <w:pPr>
        <w:ind w:left="1800" w:hanging="360"/>
      </w:pPr>
      <w:rPr>
        <w:rFonts w:ascii="Symbol" w:hAnsi="Symbol"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nsid w:val="5B547137"/>
    <w:multiLevelType w:val="multilevel"/>
    <w:tmpl w:val="136C962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2">
    <w:nsid w:val="5EAD501F"/>
    <w:multiLevelType w:val="hybridMultilevel"/>
    <w:tmpl w:val="776273AA"/>
    <w:lvl w:ilvl="0" w:tplc="16867FF0">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62146E8C"/>
    <w:multiLevelType w:val="hybridMultilevel"/>
    <w:tmpl w:val="66206AF2"/>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34">
    <w:nsid w:val="6E7D1024"/>
    <w:multiLevelType w:val="hybridMultilevel"/>
    <w:tmpl w:val="0C1CEED4"/>
    <w:lvl w:ilvl="0" w:tplc="413613F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EEF090E"/>
    <w:multiLevelType w:val="hybridMultilevel"/>
    <w:tmpl w:val="28D2687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nsid w:val="766F63CD"/>
    <w:multiLevelType w:val="multilevel"/>
    <w:tmpl w:val="9E8E4528"/>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37">
    <w:nsid w:val="77414EE0"/>
    <w:multiLevelType w:val="hybridMultilevel"/>
    <w:tmpl w:val="878443C2"/>
    <w:lvl w:ilvl="0" w:tplc="B8BCB4CC">
      <w:start w:val="1"/>
      <w:numFmt w:val="decimalZero"/>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4"/>
  </w:num>
  <w:num w:numId="2">
    <w:abstractNumId w:val="0"/>
  </w:num>
  <w:num w:numId="3">
    <w:abstractNumId w:val="15"/>
  </w:num>
  <w:num w:numId="4">
    <w:abstractNumId w:val="25"/>
  </w:num>
  <w:num w:numId="5">
    <w:abstractNumId w:val="11"/>
  </w:num>
  <w:num w:numId="6">
    <w:abstractNumId w:val="8"/>
  </w:num>
  <w:num w:numId="7">
    <w:abstractNumId w:val="1"/>
  </w:num>
  <w:num w:numId="8">
    <w:abstractNumId w:val="34"/>
  </w:num>
  <w:num w:numId="9">
    <w:abstractNumId w:val="29"/>
  </w:num>
  <w:num w:numId="10">
    <w:abstractNumId w:val="33"/>
  </w:num>
  <w:num w:numId="11">
    <w:abstractNumId w:val="23"/>
  </w:num>
  <w:num w:numId="12">
    <w:abstractNumId w:val="20"/>
  </w:num>
  <w:num w:numId="13">
    <w:abstractNumId w:val="22"/>
  </w:num>
  <w:num w:numId="14">
    <w:abstractNumId w:val="5"/>
  </w:num>
  <w:num w:numId="15">
    <w:abstractNumId w:val="10"/>
  </w:num>
  <w:num w:numId="16">
    <w:abstractNumId w:val="13"/>
  </w:num>
  <w:num w:numId="17">
    <w:abstractNumId w:val="24"/>
  </w:num>
  <w:num w:numId="18">
    <w:abstractNumId w:val="19"/>
  </w:num>
  <w:num w:numId="19">
    <w:abstractNumId w:val="32"/>
  </w:num>
  <w:num w:numId="20">
    <w:abstractNumId w:val="37"/>
  </w:num>
  <w:num w:numId="21">
    <w:abstractNumId w:val="12"/>
  </w:num>
  <w:num w:numId="22">
    <w:abstractNumId w:val="36"/>
  </w:num>
  <w:num w:numId="23">
    <w:abstractNumId w:val="17"/>
  </w:num>
  <w:num w:numId="24">
    <w:abstractNumId w:val="16"/>
  </w:num>
  <w:num w:numId="25">
    <w:abstractNumId w:val="35"/>
  </w:num>
  <w:num w:numId="26">
    <w:abstractNumId w:val="21"/>
  </w:num>
  <w:num w:numId="27">
    <w:abstractNumId w:val="27"/>
  </w:num>
  <w:num w:numId="28">
    <w:abstractNumId w:val="28"/>
  </w:num>
  <w:num w:numId="29">
    <w:abstractNumId w:val="18"/>
  </w:num>
  <w:num w:numId="30">
    <w:abstractNumId w:val="3"/>
  </w:num>
  <w:num w:numId="31">
    <w:abstractNumId w:val="6"/>
  </w:num>
  <w:num w:numId="32">
    <w:abstractNumId w:val="30"/>
  </w:num>
  <w:num w:numId="33">
    <w:abstractNumId w:val="7"/>
  </w:num>
  <w:num w:numId="34">
    <w:abstractNumId w:val="26"/>
  </w:num>
  <w:num w:numId="35">
    <w:abstractNumId w:val="4"/>
  </w:num>
  <w:num w:numId="36">
    <w:abstractNumId w:val="31"/>
  </w:num>
  <w:num w:numId="37">
    <w:abstractNumId w:val="9"/>
  </w:num>
  <w:num w:numId="38">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1AA"/>
    <w:rsid w:val="00000F24"/>
    <w:rsid w:val="00007176"/>
    <w:rsid w:val="000071F7"/>
    <w:rsid w:val="00010C6F"/>
    <w:rsid w:val="0001772F"/>
    <w:rsid w:val="00024962"/>
    <w:rsid w:val="00025497"/>
    <w:rsid w:val="0002625F"/>
    <w:rsid w:val="000274EB"/>
    <w:rsid w:val="000353D2"/>
    <w:rsid w:val="00035BDB"/>
    <w:rsid w:val="00036318"/>
    <w:rsid w:val="00037A4E"/>
    <w:rsid w:val="00042132"/>
    <w:rsid w:val="000523AC"/>
    <w:rsid w:val="00056987"/>
    <w:rsid w:val="00060A21"/>
    <w:rsid w:val="00062854"/>
    <w:rsid w:val="000630E0"/>
    <w:rsid w:val="00066B2D"/>
    <w:rsid w:val="00072CF2"/>
    <w:rsid w:val="00074354"/>
    <w:rsid w:val="0007520F"/>
    <w:rsid w:val="0007715A"/>
    <w:rsid w:val="00083BAA"/>
    <w:rsid w:val="00085854"/>
    <w:rsid w:val="0008691B"/>
    <w:rsid w:val="00086E14"/>
    <w:rsid w:val="0009329D"/>
    <w:rsid w:val="000947A9"/>
    <w:rsid w:val="00094FF6"/>
    <w:rsid w:val="000956E9"/>
    <w:rsid w:val="00095CD9"/>
    <w:rsid w:val="000A0434"/>
    <w:rsid w:val="000A2CD3"/>
    <w:rsid w:val="000B1B43"/>
    <w:rsid w:val="000B395B"/>
    <w:rsid w:val="000B4817"/>
    <w:rsid w:val="000B6693"/>
    <w:rsid w:val="000B7586"/>
    <w:rsid w:val="000C2B50"/>
    <w:rsid w:val="000C4272"/>
    <w:rsid w:val="000C63F1"/>
    <w:rsid w:val="000C7BA3"/>
    <w:rsid w:val="000D4CD3"/>
    <w:rsid w:val="000D6B9E"/>
    <w:rsid w:val="000E0138"/>
    <w:rsid w:val="000E285D"/>
    <w:rsid w:val="000E3F9F"/>
    <w:rsid w:val="000E4AD5"/>
    <w:rsid w:val="000E7CF0"/>
    <w:rsid w:val="000F0F62"/>
    <w:rsid w:val="000F1F20"/>
    <w:rsid w:val="0010680C"/>
    <w:rsid w:val="00106A10"/>
    <w:rsid w:val="00112404"/>
    <w:rsid w:val="00112B79"/>
    <w:rsid w:val="00113587"/>
    <w:rsid w:val="00114552"/>
    <w:rsid w:val="001156D2"/>
    <w:rsid w:val="00122E27"/>
    <w:rsid w:val="0012397C"/>
    <w:rsid w:val="00126074"/>
    <w:rsid w:val="00126820"/>
    <w:rsid w:val="00126D38"/>
    <w:rsid w:val="00132FB5"/>
    <w:rsid w:val="00135FB6"/>
    <w:rsid w:val="00146F34"/>
    <w:rsid w:val="00147C94"/>
    <w:rsid w:val="00151507"/>
    <w:rsid w:val="00152B0B"/>
    <w:rsid w:val="00154653"/>
    <w:rsid w:val="0016153F"/>
    <w:rsid w:val="0016252B"/>
    <w:rsid w:val="0016383E"/>
    <w:rsid w:val="00163CAC"/>
    <w:rsid w:val="0016461F"/>
    <w:rsid w:val="00164DBC"/>
    <w:rsid w:val="00166FF3"/>
    <w:rsid w:val="001739FE"/>
    <w:rsid w:val="001766D6"/>
    <w:rsid w:val="00180599"/>
    <w:rsid w:val="00180B4B"/>
    <w:rsid w:val="001844FC"/>
    <w:rsid w:val="001845AA"/>
    <w:rsid w:val="00184ED3"/>
    <w:rsid w:val="00187069"/>
    <w:rsid w:val="0019151C"/>
    <w:rsid w:val="00192419"/>
    <w:rsid w:val="0019626D"/>
    <w:rsid w:val="001976B1"/>
    <w:rsid w:val="001A18D7"/>
    <w:rsid w:val="001A5F94"/>
    <w:rsid w:val="001A62EC"/>
    <w:rsid w:val="001B21B8"/>
    <w:rsid w:val="001C0E79"/>
    <w:rsid w:val="001C270D"/>
    <w:rsid w:val="001C6A5E"/>
    <w:rsid w:val="001D02DB"/>
    <w:rsid w:val="001D24B1"/>
    <w:rsid w:val="001D2EA8"/>
    <w:rsid w:val="001D3749"/>
    <w:rsid w:val="001D5051"/>
    <w:rsid w:val="001E1225"/>
    <w:rsid w:val="001E2320"/>
    <w:rsid w:val="001E2F82"/>
    <w:rsid w:val="001E4005"/>
    <w:rsid w:val="001E5498"/>
    <w:rsid w:val="001F31AC"/>
    <w:rsid w:val="001F3D71"/>
    <w:rsid w:val="001F4274"/>
    <w:rsid w:val="001F5A33"/>
    <w:rsid w:val="001F6AB1"/>
    <w:rsid w:val="001F77E4"/>
    <w:rsid w:val="002007DC"/>
    <w:rsid w:val="002013AC"/>
    <w:rsid w:val="00204C0A"/>
    <w:rsid w:val="00204EBF"/>
    <w:rsid w:val="00206CD4"/>
    <w:rsid w:val="00207332"/>
    <w:rsid w:val="00212612"/>
    <w:rsid w:val="00213138"/>
    <w:rsid w:val="00214E28"/>
    <w:rsid w:val="002172EE"/>
    <w:rsid w:val="00222013"/>
    <w:rsid w:val="00223B6F"/>
    <w:rsid w:val="00223C29"/>
    <w:rsid w:val="00226AE9"/>
    <w:rsid w:val="00227D2E"/>
    <w:rsid w:val="00227DEA"/>
    <w:rsid w:val="00235335"/>
    <w:rsid w:val="00236167"/>
    <w:rsid w:val="002405BD"/>
    <w:rsid w:val="00240FA7"/>
    <w:rsid w:val="00244E88"/>
    <w:rsid w:val="002500A5"/>
    <w:rsid w:val="00252461"/>
    <w:rsid w:val="0025506F"/>
    <w:rsid w:val="002608A0"/>
    <w:rsid w:val="00261F16"/>
    <w:rsid w:val="0026350C"/>
    <w:rsid w:val="00264244"/>
    <w:rsid w:val="0026554F"/>
    <w:rsid w:val="002657C3"/>
    <w:rsid w:val="00266247"/>
    <w:rsid w:val="00266C5D"/>
    <w:rsid w:val="00267126"/>
    <w:rsid w:val="0026750F"/>
    <w:rsid w:val="002675C6"/>
    <w:rsid w:val="002800F9"/>
    <w:rsid w:val="0028055F"/>
    <w:rsid w:val="00281F8F"/>
    <w:rsid w:val="00285954"/>
    <w:rsid w:val="00287296"/>
    <w:rsid w:val="002909AB"/>
    <w:rsid w:val="002909EE"/>
    <w:rsid w:val="002926F9"/>
    <w:rsid w:val="00292AAD"/>
    <w:rsid w:val="0029315B"/>
    <w:rsid w:val="002931ED"/>
    <w:rsid w:val="00294EDA"/>
    <w:rsid w:val="00295EC1"/>
    <w:rsid w:val="00296414"/>
    <w:rsid w:val="002A21A5"/>
    <w:rsid w:val="002A2DD1"/>
    <w:rsid w:val="002A3626"/>
    <w:rsid w:val="002A4EA1"/>
    <w:rsid w:val="002A54EA"/>
    <w:rsid w:val="002A799F"/>
    <w:rsid w:val="002A7B66"/>
    <w:rsid w:val="002B26CA"/>
    <w:rsid w:val="002B4514"/>
    <w:rsid w:val="002C016D"/>
    <w:rsid w:val="002C09B1"/>
    <w:rsid w:val="002C18B0"/>
    <w:rsid w:val="002C7067"/>
    <w:rsid w:val="002D29E4"/>
    <w:rsid w:val="002D4533"/>
    <w:rsid w:val="002D5860"/>
    <w:rsid w:val="002D5D58"/>
    <w:rsid w:val="002E4A99"/>
    <w:rsid w:val="002F0DB1"/>
    <w:rsid w:val="002F23F0"/>
    <w:rsid w:val="00300B61"/>
    <w:rsid w:val="003020D8"/>
    <w:rsid w:val="00303967"/>
    <w:rsid w:val="0030690F"/>
    <w:rsid w:val="003137E4"/>
    <w:rsid w:val="00321961"/>
    <w:rsid w:val="003242A3"/>
    <w:rsid w:val="003271FD"/>
    <w:rsid w:val="00327F6F"/>
    <w:rsid w:val="003311CD"/>
    <w:rsid w:val="0033136E"/>
    <w:rsid w:val="00333B2C"/>
    <w:rsid w:val="003356EA"/>
    <w:rsid w:val="00335C3C"/>
    <w:rsid w:val="003410ED"/>
    <w:rsid w:val="003411D0"/>
    <w:rsid w:val="00342698"/>
    <w:rsid w:val="0034363C"/>
    <w:rsid w:val="003475A2"/>
    <w:rsid w:val="0035198E"/>
    <w:rsid w:val="003519BB"/>
    <w:rsid w:val="00352B81"/>
    <w:rsid w:val="00353583"/>
    <w:rsid w:val="00354AAE"/>
    <w:rsid w:val="00354E42"/>
    <w:rsid w:val="0035612E"/>
    <w:rsid w:val="0036033E"/>
    <w:rsid w:val="003644A6"/>
    <w:rsid w:val="00370DC6"/>
    <w:rsid w:val="00372C73"/>
    <w:rsid w:val="003746DA"/>
    <w:rsid w:val="00375DD4"/>
    <w:rsid w:val="00376F76"/>
    <w:rsid w:val="003778FF"/>
    <w:rsid w:val="00380145"/>
    <w:rsid w:val="00381EB5"/>
    <w:rsid w:val="00384800"/>
    <w:rsid w:val="00385ADA"/>
    <w:rsid w:val="0038747F"/>
    <w:rsid w:val="003901CF"/>
    <w:rsid w:val="00390E9F"/>
    <w:rsid w:val="00393321"/>
    <w:rsid w:val="00394757"/>
    <w:rsid w:val="003A0150"/>
    <w:rsid w:val="003A02CA"/>
    <w:rsid w:val="003A5106"/>
    <w:rsid w:val="003A7A2C"/>
    <w:rsid w:val="003B1A19"/>
    <w:rsid w:val="003B478F"/>
    <w:rsid w:val="003B4AD0"/>
    <w:rsid w:val="003B5A79"/>
    <w:rsid w:val="003B7118"/>
    <w:rsid w:val="003C19E4"/>
    <w:rsid w:val="003C4C77"/>
    <w:rsid w:val="003D5B43"/>
    <w:rsid w:val="003E080C"/>
    <w:rsid w:val="003E24DF"/>
    <w:rsid w:val="003E58C9"/>
    <w:rsid w:val="003E5A2A"/>
    <w:rsid w:val="003E63F0"/>
    <w:rsid w:val="003E6F33"/>
    <w:rsid w:val="003F062B"/>
    <w:rsid w:val="003F06F7"/>
    <w:rsid w:val="003F0A85"/>
    <w:rsid w:val="003F435A"/>
    <w:rsid w:val="003F6EBA"/>
    <w:rsid w:val="004016FA"/>
    <w:rsid w:val="00401AF4"/>
    <w:rsid w:val="0040552A"/>
    <w:rsid w:val="004067B5"/>
    <w:rsid w:val="0040720E"/>
    <w:rsid w:val="00413F3A"/>
    <w:rsid w:val="0041428F"/>
    <w:rsid w:val="0041609C"/>
    <w:rsid w:val="004167CA"/>
    <w:rsid w:val="004171B7"/>
    <w:rsid w:val="00423A82"/>
    <w:rsid w:val="0042625C"/>
    <w:rsid w:val="00427E6C"/>
    <w:rsid w:val="00431FD3"/>
    <w:rsid w:val="00432C2A"/>
    <w:rsid w:val="00437E9E"/>
    <w:rsid w:val="00440928"/>
    <w:rsid w:val="00442949"/>
    <w:rsid w:val="0044741E"/>
    <w:rsid w:val="0045024F"/>
    <w:rsid w:val="00450D2C"/>
    <w:rsid w:val="004513E5"/>
    <w:rsid w:val="00452F30"/>
    <w:rsid w:val="00453468"/>
    <w:rsid w:val="00454E8A"/>
    <w:rsid w:val="004555AD"/>
    <w:rsid w:val="00464494"/>
    <w:rsid w:val="004667A5"/>
    <w:rsid w:val="0047017B"/>
    <w:rsid w:val="00470741"/>
    <w:rsid w:val="00475CF0"/>
    <w:rsid w:val="004776A6"/>
    <w:rsid w:val="00477A1D"/>
    <w:rsid w:val="0048051A"/>
    <w:rsid w:val="00484FFF"/>
    <w:rsid w:val="00485B29"/>
    <w:rsid w:val="00487722"/>
    <w:rsid w:val="004904B4"/>
    <w:rsid w:val="00493A06"/>
    <w:rsid w:val="004956A1"/>
    <w:rsid w:val="0049644F"/>
    <w:rsid w:val="004A0E0F"/>
    <w:rsid w:val="004A0F40"/>
    <w:rsid w:val="004A2B0D"/>
    <w:rsid w:val="004A5182"/>
    <w:rsid w:val="004A7296"/>
    <w:rsid w:val="004B2321"/>
    <w:rsid w:val="004B53F1"/>
    <w:rsid w:val="004B7F76"/>
    <w:rsid w:val="004C1E43"/>
    <w:rsid w:val="004C2F94"/>
    <w:rsid w:val="004C4CA3"/>
    <w:rsid w:val="004C541E"/>
    <w:rsid w:val="004C70D3"/>
    <w:rsid w:val="004C76D5"/>
    <w:rsid w:val="004D0F0C"/>
    <w:rsid w:val="004D0FFF"/>
    <w:rsid w:val="004D22AB"/>
    <w:rsid w:val="004D3279"/>
    <w:rsid w:val="004D436D"/>
    <w:rsid w:val="004D4F95"/>
    <w:rsid w:val="004D596C"/>
    <w:rsid w:val="004E7C8E"/>
    <w:rsid w:val="004F3902"/>
    <w:rsid w:val="004F3D30"/>
    <w:rsid w:val="004F5360"/>
    <w:rsid w:val="005016F4"/>
    <w:rsid w:val="00512CF2"/>
    <w:rsid w:val="00512D81"/>
    <w:rsid w:val="00513731"/>
    <w:rsid w:val="0051383B"/>
    <w:rsid w:val="005151A2"/>
    <w:rsid w:val="00521FC9"/>
    <w:rsid w:val="0052379D"/>
    <w:rsid w:val="0053014A"/>
    <w:rsid w:val="00533156"/>
    <w:rsid w:val="0053461D"/>
    <w:rsid w:val="0053541B"/>
    <w:rsid w:val="00536ED8"/>
    <w:rsid w:val="00541D93"/>
    <w:rsid w:val="00543121"/>
    <w:rsid w:val="00543CC2"/>
    <w:rsid w:val="00546B4E"/>
    <w:rsid w:val="00546C27"/>
    <w:rsid w:val="00550396"/>
    <w:rsid w:val="005503F6"/>
    <w:rsid w:val="005511EA"/>
    <w:rsid w:val="0055261B"/>
    <w:rsid w:val="00553706"/>
    <w:rsid w:val="00553AE3"/>
    <w:rsid w:val="00554C32"/>
    <w:rsid w:val="0055576B"/>
    <w:rsid w:val="00555BE2"/>
    <w:rsid w:val="00556B98"/>
    <w:rsid w:val="00561E1E"/>
    <w:rsid w:val="00564A97"/>
    <w:rsid w:val="00571771"/>
    <w:rsid w:val="005735DA"/>
    <w:rsid w:val="00574611"/>
    <w:rsid w:val="00576358"/>
    <w:rsid w:val="00577ED9"/>
    <w:rsid w:val="00582C0A"/>
    <w:rsid w:val="00585FD7"/>
    <w:rsid w:val="00586EBC"/>
    <w:rsid w:val="00591B9E"/>
    <w:rsid w:val="0059624A"/>
    <w:rsid w:val="005A3041"/>
    <w:rsid w:val="005A40D6"/>
    <w:rsid w:val="005A62A2"/>
    <w:rsid w:val="005B1391"/>
    <w:rsid w:val="005B16CD"/>
    <w:rsid w:val="005B1A12"/>
    <w:rsid w:val="005B23F2"/>
    <w:rsid w:val="005B7E3B"/>
    <w:rsid w:val="005C14B6"/>
    <w:rsid w:val="005C2210"/>
    <w:rsid w:val="005C2A5F"/>
    <w:rsid w:val="005C7682"/>
    <w:rsid w:val="005C7CF8"/>
    <w:rsid w:val="005D50D8"/>
    <w:rsid w:val="005D5B05"/>
    <w:rsid w:val="005D6E9C"/>
    <w:rsid w:val="005D73D7"/>
    <w:rsid w:val="005E1D36"/>
    <w:rsid w:val="005E5B95"/>
    <w:rsid w:val="005E7DDA"/>
    <w:rsid w:val="005F0209"/>
    <w:rsid w:val="005F1420"/>
    <w:rsid w:val="005F224F"/>
    <w:rsid w:val="005F3ABA"/>
    <w:rsid w:val="005F4ABC"/>
    <w:rsid w:val="005F75AB"/>
    <w:rsid w:val="00600B8D"/>
    <w:rsid w:val="00600FE4"/>
    <w:rsid w:val="006019B1"/>
    <w:rsid w:val="00602D9F"/>
    <w:rsid w:val="00603B03"/>
    <w:rsid w:val="00605852"/>
    <w:rsid w:val="00606150"/>
    <w:rsid w:val="00607E7D"/>
    <w:rsid w:val="00615018"/>
    <w:rsid w:val="00615D61"/>
    <w:rsid w:val="00616114"/>
    <w:rsid w:val="0062123A"/>
    <w:rsid w:val="006230A2"/>
    <w:rsid w:val="00627472"/>
    <w:rsid w:val="006312C9"/>
    <w:rsid w:val="006376DA"/>
    <w:rsid w:val="00641CFF"/>
    <w:rsid w:val="00645B58"/>
    <w:rsid w:val="00646E75"/>
    <w:rsid w:val="006479D9"/>
    <w:rsid w:val="00652D95"/>
    <w:rsid w:val="00653B53"/>
    <w:rsid w:val="006545DA"/>
    <w:rsid w:val="00655FD1"/>
    <w:rsid w:val="006569D8"/>
    <w:rsid w:val="00656F4E"/>
    <w:rsid w:val="00662868"/>
    <w:rsid w:val="00663E81"/>
    <w:rsid w:val="00664D7A"/>
    <w:rsid w:val="00665A29"/>
    <w:rsid w:val="0067275C"/>
    <w:rsid w:val="006733F2"/>
    <w:rsid w:val="00674AA9"/>
    <w:rsid w:val="00675A72"/>
    <w:rsid w:val="00676857"/>
    <w:rsid w:val="00683261"/>
    <w:rsid w:val="00684403"/>
    <w:rsid w:val="00684A87"/>
    <w:rsid w:val="0068545B"/>
    <w:rsid w:val="00686F30"/>
    <w:rsid w:val="00687C14"/>
    <w:rsid w:val="00693DB9"/>
    <w:rsid w:val="00696146"/>
    <w:rsid w:val="00696D1B"/>
    <w:rsid w:val="00697320"/>
    <w:rsid w:val="006A0C4F"/>
    <w:rsid w:val="006A4B7D"/>
    <w:rsid w:val="006B08F8"/>
    <w:rsid w:val="006B21D8"/>
    <w:rsid w:val="006B5075"/>
    <w:rsid w:val="006C3DCD"/>
    <w:rsid w:val="006C4A06"/>
    <w:rsid w:val="006C59A7"/>
    <w:rsid w:val="006C5C47"/>
    <w:rsid w:val="006C7817"/>
    <w:rsid w:val="006D07AF"/>
    <w:rsid w:val="006E2A67"/>
    <w:rsid w:val="006E5FFF"/>
    <w:rsid w:val="006E647D"/>
    <w:rsid w:val="006F1F4F"/>
    <w:rsid w:val="006F6F10"/>
    <w:rsid w:val="006F769C"/>
    <w:rsid w:val="00700A66"/>
    <w:rsid w:val="00700BD9"/>
    <w:rsid w:val="00702204"/>
    <w:rsid w:val="007112E4"/>
    <w:rsid w:val="007202DE"/>
    <w:rsid w:val="00720D30"/>
    <w:rsid w:val="007308B2"/>
    <w:rsid w:val="0073091C"/>
    <w:rsid w:val="00730A96"/>
    <w:rsid w:val="00730BA2"/>
    <w:rsid w:val="00731E3C"/>
    <w:rsid w:val="00732BBF"/>
    <w:rsid w:val="007368FF"/>
    <w:rsid w:val="00740C6B"/>
    <w:rsid w:val="0074143F"/>
    <w:rsid w:val="00743042"/>
    <w:rsid w:val="00744AFE"/>
    <w:rsid w:val="00745221"/>
    <w:rsid w:val="00745E71"/>
    <w:rsid w:val="00761442"/>
    <w:rsid w:val="0076271F"/>
    <w:rsid w:val="00766560"/>
    <w:rsid w:val="00772396"/>
    <w:rsid w:val="00773B2D"/>
    <w:rsid w:val="00774170"/>
    <w:rsid w:val="0077444F"/>
    <w:rsid w:val="007750C3"/>
    <w:rsid w:val="0077540B"/>
    <w:rsid w:val="007758C0"/>
    <w:rsid w:val="007825CB"/>
    <w:rsid w:val="00783E79"/>
    <w:rsid w:val="00784EBF"/>
    <w:rsid w:val="007926D3"/>
    <w:rsid w:val="00793FE5"/>
    <w:rsid w:val="0079446A"/>
    <w:rsid w:val="00797D8B"/>
    <w:rsid w:val="007A010C"/>
    <w:rsid w:val="007A0501"/>
    <w:rsid w:val="007A4578"/>
    <w:rsid w:val="007A78D4"/>
    <w:rsid w:val="007B5AE8"/>
    <w:rsid w:val="007B60DE"/>
    <w:rsid w:val="007C3856"/>
    <w:rsid w:val="007C4E73"/>
    <w:rsid w:val="007C5F6B"/>
    <w:rsid w:val="007C65C8"/>
    <w:rsid w:val="007D7152"/>
    <w:rsid w:val="007D757F"/>
    <w:rsid w:val="007E11B9"/>
    <w:rsid w:val="007E1552"/>
    <w:rsid w:val="007E2C5E"/>
    <w:rsid w:val="007E3CDD"/>
    <w:rsid w:val="007F059F"/>
    <w:rsid w:val="007F0EAF"/>
    <w:rsid w:val="007F196C"/>
    <w:rsid w:val="007F5192"/>
    <w:rsid w:val="007F5C77"/>
    <w:rsid w:val="007F73AA"/>
    <w:rsid w:val="008024D2"/>
    <w:rsid w:val="008067C4"/>
    <w:rsid w:val="008071C1"/>
    <w:rsid w:val="00812B62"/>
    <w:rsid w:val="008132E0"/>
    <w:rsid w:val="00814E43"/>
    <w:rsid w:val="00817AEE"/>
    <w:rsid w:val="00822C7D"/>
    <w:rsid w:val="00823269"/>
    <w:rsid w:val="0082601E"/>
    <w:rsid w:val="008274B6"/>
    <w:rsid w:val="00827F61"/>
    <w:rsid w:val="0083038D"/>
    <w:rsid w:val="00831F31"/>
    <w:rsid w:val="00834BD0"/>
    <w:rsid w:val="00841C7B"/>
    <w:rsid w:val="0084306E"/>
    <w:rsid w:val="00844B23"/>
    <w:rsid w:val="008454BA"/>
    <w:rsid w:val="0084708D"/>
    <w:rsid w:val="00850381"/>
    <w:rsid w:val="00852107"/>
    <w:rsid w:val="00856DD0"/>
    <w:rsid w:val="00860580"/>
    <w:rsid w:val="0086456E"/>
    <w:rsid w:val="00864C46"/>
    <w:rsid w:val="0086610E"/>
    <w:rsid w:val="008676B2"/>
    <w:rsid w:val="00870FD7"/>
    <w:rsid w:val="00871179"/>
    <w:rsid w:val="00871320"/>
    <w:rsid w:val="00872054"/>
    <w:rsid w:val="00873E95"/>
    <w:rsid w:val="00881819"/>
    <w:rsid w:val="00883EFF"/>
    <w:rsid w:val="00887F37"/>
    <w:rsid w:val="00893C56"/>
    <w:rsid w:val="00894305"/>
    <w:rsid w:val="008950EC"/>
    <w:rsid w:val="00895169"/>
    <w:rsid w:val="00896074"/>
    <w:rsid w:val="008A0824"/>
    <w:rsid w:val="008A1E6C"/>
    <w:rsid w:val="008A301D"/>
    <w:rsid w:val="008A3A66"/>
    <w:rsid w:val="008A501E"/>
    <w:rsid w:val="008B12E6"/>
    <w:rsid w:val="008B3FBF"/>
    <w:rsid w:val="008B563F"/>
    <w:rsid w:val="008B589A"/>
    <w:rsid w:val="008B6401"/>
    <w:rsid w:val="008B6564"/>
    <w:rsid w:val="008C0007"/>
    <w:rsid w:val="008C1223"/>
    <w:rsid w:val="008C74DB"/>
    <w:rsid w:val="008C75D8"/>
    <w:rsid w:val="008D18D1"/>
    <w:rsid w:val="008D58F6"/>
    <w:rsid w:val="008D5CB2"/>
    <w:rsid w:val="008E035F"/>
    <w:rsid w:val="008E190E"/>
    <w:rsid w:val="008E1F1F"/>
    <w:rsid w:val="008E4D01"/>
    <w:rsid w:val="008F2871"/>
    <w:rsid w:val="008F33F6"/>
    <w:rsid w:val="008F5987"/>
    <w:rsid w:val="008F6546"/>
    <w:rsid w:val="008F6740"/>
    <w:rsid w:val="008F6AA7"/>
    <w:rsid w:val="00900BAF"/>
    <w:rsid w:val="00903C94"/>
    <w:rsid w:val="00906BF6"/>
    <w:rsid w:val="00911D35"/>
    <w:rsid w:val="00913488"/>
    <w:rsid w:val="009139AF"/>
    <w:rsid w:val="00913DB5"/>
    <w:rsid w:val="00915337"/>
    <w:rsid w:val="00915786"/>
    <w:rsid w:val="009204A2"/>
    <w:rsid w:val="00926C17"/>
    <w:rsid w:val="009300AA"/>
    <w:rsid w:val="00931D31"/>
    <w:rsid w:val="00933423"/>
    <w:rsid w:val="0093643C"/>
    <w:rsid w:val="00936E97"/>
    <w:rsid w:val="009434A7"/>
    <w:rsid w:val="00944710"/>
    <w:rsid w:val="00945010"/>
    <w:rsid w:val="009454F0"/>
    <w:rsid w:val="00950AA4"/>
    <w:rsid w:val="009547E3"/>
    <w:rsid w:val="00960C4C"/>
    <w:rsid w:val="00966E21"/>
    <w:rsid w:val="00970D38"/>
    <w:rsid w:val="00977D96"/>
    <w:rsid w:val="00982EFE"/>
    <w:rsid w:val="009857B0"/>
    <w:rsid w:val="0099156D"/>
    <w:rsid w:val="00995032"/>
    <w:rsid w:val="00996ECF"/>
    <w:rsid w:val="00997E05"/>
    <w:rsid w:val="009A1559"/>
    <w:rsid w:val="009B02D8"/>
    <w:rsid w:val="009B22A1"/>
    <w:rsid w:val="009B37AF"/>
    <w:rsid w:val="009B4585"/>
    <w:rsid w:val="009B511A"/>
    <w:rsid w:val="009C047E"/>
    <w:rsid w:val="009C2948"/>
    <w:rsid w:val="009C43A3"/>
    <w:rsid w:val="009C7579"/>
    <w:rsid w:val="009C7850"/>
    <w:rsid w:val="009D0EC6"/>
    <w:rsid w:val="009D14C0"/>
    <w:rsid w:val="009D4AD1"/>
    <w:rsid w:val="009E0BBB"/>
    <w:rsid w:val="009E0F82"/>
    <w:rsid w:val="009E6DC9"/>
    <w:rsid w:val="009E7592"/>
    <w:rsid w:val="009F5155"/>
    <w:rsid w:val="009F5654"/>
    <w:rsid w:val="009F70AB"/>
    <w:rsid w:val="009F7885"/>
    <w:rsid w:val="00A07485"/>
    <w:rsid w:val="00A12EAB"/>
    <w:rsid w:val="00A147EE"/>
    <w:rsid w:val="00A14A81"/>
    <w:rsid w:val="00A1591A"/>
    <w:rsid w:val="00A20190"/>
    <w:rsid w:val="00A201BA"/>
    <w:rsid w:val="00A26FE7"/>
    <w:rsid w:val="00A3260B"/>
    <w:rsid w:val="00A41F15"/>
    <w:rsid w:val="00A50B69"/>
    <w:rsid w:val="00A51670"/>
    <w:rsid w:val="00A55281"/>
    <w:rsid w:val="00A62527"/>
    <w:rsid w:val="00A666C8"/>
    <w:rsid w:val="00A66B18"/>
    <w:rsid w:val="00A6783B"/>
    <w:rsid w:val="00A71521"/>
    <w:rsid w:val="00A7202B"/>
    <w:rsid w:val="00A735E4"/>
    <w:rsid w:val="00A75C27"/>
    <w:rsid w:val="00A861A0"/>
    <w:rsid w:val="00A90619"/>
    <w:rsid w:val="00A95720"/>
    <w:rsid w:val="00A95E7B"/>
    <w:rsid w:val="00A96CF8"/>
    <w:rsid w:val="00AA0169"/>
    <w:rsid w:val="00AA089B"/>
    <w:rsid w:val="00AA1BD8"/>
    <w:rsid w:val="00AA6078"/>
    <w:rsid w:val="00AA7566"/>
    <w:rsid w:val="00AB18BA"/>
    <w:rsid w:val="00AB7233"/>
    <w:rsid w:val="00AC2274"/>
    <w:rsid w:val="00AC3B1D"/>
    <w:rsid w:val="00AD405E"/>
    <w:rsid w:val="00AD5443"/>
    <w:rsid w:val="00AE1388"/>
    <w:rsid w:val="00AE19CF"/>
    <w:rsid w:val="00AF023A"/>
    <w:rsid w:val="00AF14B9"/>
    <w:rsid w:val="00AF29F1"/>
    <w:rsid w:val="00AF2DA3"/>
    <w:rsid w:val="00AF346C"/>
    <w:rsid w:val="00AF3982"/>
    <w:rsid w:val="00AF5CCD"/>
    <w:rsid w:val="00AF650F"/>
    <w:rsid w:val="00AF6FD5"/>
    <w:rsid w:val="00B07CCC"/>
    <w:rsid w:val="00B1087E"/>
    <w:rsid w:val="00B10EC5"/>
    <w:rsid w:val="00B117BE"/>
    <w:rsid w:val="00B11DCF"/>
    <w:rsid w:val="00B13DF0"/>
    <w:rsid w:val="00B14C77"/>
    <w:rsid w:val="00B14C7C"/>
    <w:rsid w:val="00B15E7E"/>
    <w:rsid w:val="00B16252"/>
    <w:rsid w:val="00B16B0F"/>
    <w:rsid w:val="00B206BB"/>
    <w:rsid w:val="00B2097A"/>
    <w:rsid w:val="00B20DE3"/>
    <w:rsid w:val="00B23657"/>
    <w:rsid w:val="00B236D1"/>
    <w:rsid w:val="00B2471A"/>
    <w:rsid w:val="00B25280"/>
    <w:rsid w:val="00B26ABD"/>
    <w:rsid w:val="00B33065"/>
    <w:rsid w:val="00B331BE"/>
    <w:rsid w:val="00B346CF"/>
    <w:rsid w:val="00B360D8"/>
    <w:rsid w:val="00B37450"/>
    <w:rsid w:val="00B402FE"/>
    <w:rsid w:val="00B407B4"/>
    <w:rsid w:val="00B50294"/>
    <w:rsid w:val="00B51CFD"/>
    <w:rsid w:val="00B5577B"/>
    <w:rsid w:val="00B5656D"/>
    <w:rsid w:val="00B57D6E"/>
    <w:rsid w:val="00B61841"/>
    <w:rsid w:val="00B6219B"/>
    <w:rsid w:val="00B649DA"/>
    <w:rsid w:val="00B658C5"/>
    <w:rsid w:val="00B67CF6"/>
    <w:rsid w:val="00B71736"/>
    <w:rsid w:val="00B72745"/>
    <w:rsid w:val="00B76B15"/>
    <w:rsid w:val="00B7774B"/>
    <w:rsid w:val="00B803FD"/>
    <w:rsid w:val="00B83F0B"/>
    <w:rsid w:val="00B86263"/>
    <w:rsid w:val="00B87404"/>
    <w:rsid w:val="00B93183"/>
    <w:rsid w:val="00B95114"/>
    <w:rsid w:val="00B96052"/>
    <w:rsid w:val="00B96D34"/>
    <w:rsid w:val="00BA0155"/>
    <w:rsid w:val="00BA0ABF"/>
    <w:rsid w:val="00BA2327"/>
    <w:rsid w:val="00BA6002"/>
    <w:rsid w:val="00BB00B5"/>
    <w:rsid w:val="00BB0F75"/>
    <w:rsid w:val="00BB1215"/>
    <w:rsid w:val="00BB1A7C"/>
    <w:rsid w:val="00BC3843"/>
    <w:rsid w:val="00BC587D"/>
    <w:rsid w:val="00BC5C95"/>
    <w:rsid w:val="00BC752E"/>
    <w:rsid w:val="00BD021E"/>
    <w:rsid w:val="00BD4BC0"/>
    <w:rsid w:val="00BE0A18"/>
    <w:rsid w:val="00BE1051"/>
    <w:rsid w:val="00BE76A8"/>
    <w:rsid w:val="00BF00D9"/>
    <w:rsid w:val="00BF3C90"/>
    <w:rsid w:val="00C01381"/>
    <w:rsid w:val="00C048EB"/>
    <w:rsid w:val="00C126C5"/>
    <w:rsid w:val="00C14354"/>
    <w:rsid w:val="00C1521C"/>
    <w:rsid w:val="00C223A0"/>
    <w:rsid w:val="00C226AD"/>
    <w:rsid w:val="00C229B1"/>
    <w:rsid w:val="00C22C94"/>
    <w:rsid w:val="00C23558"/>
    <w:rsid w:val="00C2769B"/>
    <w:rsid w:val="00C32EE2"/>
    <w:rsid w:val="00C457C2"/>
    <w:rsid w:val="00C47891"/>
    <w:rsid w:val="00C47D8A"/>
    <w:rsid w:val="00C47F14"/>
    <w:rsid w:val="00C529E4"/>
    <w:rsid w:val="00C53C57"/>
    <w:rsid w:val="00C60023"/>
    <w:rsid w:val="00C64165"/>
    <w:rsid w:val="00C7008B"/>
    <w:rsid w:val="00C701F7"/>
    <w:rsid w:val="00C70763"/>
    <w:rsid w:val="00C70786"/>
    <w:rsid w:val="00C71815"/>
    <w:rsid w:val="00C76C88"/>
    <w:rsid w:val="00C77345"/>
    <w:rsid w:val="00C806ED"/>
    <w:rsid w:val="00C80F9F"/>
    <w:rsid w:val="00C83CF5"/>
    <w:rsid w:val="00C87582"/>
    <w:rsid w:val="00C92EF6"/>
    <w:rsid w:val="00C96385"/>
    <w:rsid w:val="00C9690B"/>
    <w:rsid w:val="00C96BC6"/>
    <w:rsid w:val="00C977A6"/>
    <w:rsid w:val="00CA2098"/>
    <w:rsid w:val="00CA5C26"/>
    <w:rsid w:val="00CB6786"/>
    <w:rsid w:val="00CC05C7"/>
    <w:rsid w:val="00CC47FE"/>
    <w:rsid w:val="00CD0D2C"/>
    <w:rsid w:val="00CE26E2"/>
    <w:rsid w:val="00CE32FB"/>
    <w:rsid w:val="00CF0A67"/>
    <w:rsid w:val="00CF3805"/>
    <w:rsid w:val="00CF4112"/>
    <w:rsid w:val="00CF4C71"/>
    <w:rsid w:val="00CF7A37"/>
    <w:rsid w:val="00D007F0"/>
    <w:rsid w:val="00D01471"/>
    <w:rsid w:val="00D02356"/>
    <w:rsid w:val="00D0525B"/>
    <w:rsid w:val="00D06389"/>
    <w:rsid w:val="00D10958"/>
    <w:rsid w:val="00D1276D"/>
    <w:rsid w:val="00D160E0"/>
    <w:rsid w:val="00D2166E"/>
    <w:rsid w:val="00D223C1"/>
    <w:rsid w:val="00D26BC3"/>
    <w:rsid w:val="00D27469"/>
    <w:rsid w:val="00D3158C"/>
    <w:rsid w:val="00D34505"/>
    <w:rsid w:val="00D4003E"/>
    <w:rsid w:val="00D40913"/>
    <w:rsid w:val="00D4135F"/>
    <w:rsid w:val="00D507DB"/>
    <w:rsid w:val="00D5217E"/>
    <w:rsid w:val="00D523D8"/>
    <w:rsid w:val="00D5694A"/>
    <w:rsid w:val="00D570C1"/>
    <w:rsid w:val="00D642AD"/>
    <w:rsid w:val="00D65F20"/>
    <w:rsid w:val="00D66593"/>
    <w:rsid w:val="00D6725C"/>
    <w:rsid w:val="00D701E4"/>
    <w:rsid w:val="00D704EE"/>
    <w:rsid w:val="00D71278"/>
    <w:rsid w:val="00D7259A"/>
    <w:rsid w:val="00D73BBB"/>
    <w:rsid w:val="00D777E2"/>
    <w:rsid w:val="00D8251D"/>
    <w:rsid w:val="00D82A35"/>
    <w:rsid w:val="00D848B3"/>
    <w:rsid w:val="00D85574"/>
    <w:rsid w:val="00D8759B"/>
    <w:rsid w:val="00D876BE"/>
    <w:rsid w:val="00D9381F"/>
    <w:rsid w:val="00D9688F"/>
    <w:rsid w:val="00D9727A"/>
    <w:rsid w:val="00DA483E"/>
    <w:rsid w:val="00DA4D91"/>
    <w:rsid w:val="00DA6E30"/>
    <w:rsid w:val="00DA7384"/>
    <w:rsid w:val="00DA7F39"/>
    <w:rsid w:val="00DB1183"/>
    <w:rsid w:val="00DB3468"/>
    <w:rsid w:val="00DB4257"/>
    <w:rsid w:val="00DB4724"/>
    <w:rsid w:val="00DB4E59"/>
    <w:rsid w:val="00DC5C70"/>
    <w:rsid w:val="00DC6ABF"/>
    <w:rsid w:val="00DC7948"/>
    <w:rsid w:val="00DC79C6"/>
    <w:rsid w:val="00DD55CA"/>
    <w:rsid w:val="00DD7ACA"/>
    <w:rsid w:val="00DD7D6D"/>
    <w:rsid w:val="00DE1D72"/>
    <w:rsid w:val="00DE2A07"/>
    <w:rsid w:val="00DE3ED4"/>
    <w:rsid w:val="00DE4ABF"/>
    <w:rsid w:val="00DE584E"/>
    <w:rsid w:val="00DE61F4"/>
    <w:rsid w:val="00DE6DA2"/>
    <w:rsid w:val="00DF009F"/>
    <w:rsid w:val="00DF0A5B"/>
    <w:rsid w:val="00DF2D30"/>
    <w:rsid w:val="00DF4071"/>
    <w:rsid w:val="00DF5F38"/>
    <w:rsid w:val="00DF603B"/>
    <w:rsid w:val="00E02C87"/>
    <w:rsid w:val="00E05FC9"/>
    <w:rsid w:val="00E064AC"/>
    <w:rsid w:val="00E10651"/>
    <w:rsid w:val="00E11132"/>
    <w:rsid w:val="00E118BA"/>
    <w:rsid w:val="00E11963"/>
    <w:rsid w:val="00E119DD"/>
    <w:rsid w:val="00E12F8D"/>
    <w:rsid w:val="00E20899"/>
    <w:rsid w:val="00E20BCE"/>
    <w:rsid w:val="00E212C5"/>
    <w:rsid w:val="00E2137A"/>
    <w:rsid w:val="00E228EC"/>
    <w:rsid w:val="00E232A1"/>
    <w:rsid w:val="00E25CBE"/>
    <w:rsid w:val="00E3076F"/>
    <w:rsid w:val="00E3217C"/>
    <w:rsid w:val="00E345D3"/>
    <w:rsid w:val="00E373D8"/>
    <w:rsid w:val="00E37C0A"/>
    <w:rsid w:val="00E42300"/>
    <w:rsid w:val="00E423D0"/>
    <w:rsid w:val="00E42AFE"/>
    <w:rsid w:val="00E44102"/>
    <w:rsid w:val="00E4428D"/>
    <w:rsid w:val="00E46A3F"/>
    <w:rsid w:val="00E46A4D"/>
    <w:rsid w:val="00E4786A"/>
    <w:rsid w:val="00E52ACF"/>
    <w:rsid w:val="00E53EF5"/>
    <w:rsid w:val="00E55D74"/>
    <w:rsid w:val="00E60A39"/>
    <w:rsid w:val="00E6200C"/>
    <w:rsid w:val="00E62815"/>
    <w:rsid w:val="00E62839"/>
    <w:rsid w:val="00E641C6"/>
    <w:rsid w:val="00E64C2E"/>
    <w:rsid w:val="00E6540C"/>
    <w:rsid w:val="00E66B06"/>
    <w:rsid w:val="00E67998"/>
    <w:rsid w:val="00E72F07"/>
    <w:rsid w:val="00E81E2A"/>
    <w:rsid w:val="00E87A91"/>
    <w:rsid w:val="00E87DBD"/>
    <w:rsid w:val="00E9218A"/>
    <w:rsid w:val="00E9353B"/>
    <w:rsid w:val="00E94FCE"/>
    <w:rsid w:val="00E96E62"/>
    <w:rsid w:val="00E97C25"/>
    <w:rsid w:val="00EA263B"/>
    <w:rsid w:val="00EA3D1B"/>
    <w:rsid w:val="00EA7905"/>
    <w:rsid w:val="00EB75EA"/>
    <w:rsid w:val="00EC361A"/>
    <w:rsid w:val="00EC4218"/>
    <w:rsid w:val="00ED00B6"/>
    <w:rsid w:val="00ED0445"/>
    <w:rsid w:val="00ED1649"/>
    <w:rsid w:val="00ED32DF"/>
    <w:rsid w:val="00ED3E1F"/>
    <w:rsid w:val="00ED5790"/>
    <w:rsid w:val="00ED59BE"/>
    <w:rsid w:val="00ED6AFC"/>
    <w:rsid w:val="00EE0952"/>
    <w:rsid w:val="00EE13E7"/>
    <w:rsid w:val="00EE19C7"/>
    <w:rsid w:val="00EE2196"/>
    <w:rsid w:val="00EE5954"/>
    <w:rsid w:val="00EF0209"/>
    <w:rsid w:val="00EF17E9"/>
    <w:rsid w:val="00EF51EE"/>
    <w:rsid w:val="00EF74C2"/>
    <w:rsid w:val="00F05371"/>
    <w:rsid w:val="00F06F23"/>
    <w:rsid w:val="00F11ACB"/>
    <w:rsid w:val="00F12F58"/>
    <w:rsid w:val="00F16D90"/>
    <w:rsid w:val="00F20855"/>
    <w:rsid w:val="00F22A5D"/>
    <w:rsid w:val="00F23F95"/>
    <w:rsid w:val="00F24151"/>
    <w:rsid w:val="00F25BCE"/>
    <w:rsid w:val="00F31535"/>
    <w:rsid w:val="00F3328F"/>
    <w:rsid w:val="00F34B32"/>
    <w:rsid w:val="00F352A9"/>
    <w:rsid w:val="00F431EE"/>
    <w:rsid w:val="00F510C6"/>
    <w:rsid w:val="00F511C0"/>
    <w:rsid w:val="00F53810"/>
    <w:rsid w:val="00F60721"/>
    <w:rsid w:val="00F6401A"/>
    <w:rsid w:val="00F719FA"/>
    <w:rsid w:val="00F77333"/>
    <w:rsid w:val="00F864EB"/>
    <w:rsid w:val="00F9215B"/>
    <w:rsid w:val="00F95A20"/>
    <w:rsid w:val="00F971AA"/>
    <w:rsid w:val="00FA110C"/>
    <w:rsid w:val="00FA215E"/>
    <w:rsid w:val="00FA6D8D"/>
    <w:rsid w:val="00FB2C86"/>
    <w:rsid w:val="00FB70C9"/>
    <w:rsid w:val="00FC149A"/>
    <w:rsid w:val="00FC151E"/>
    <w:rsid w:val="00FC3536"/>
    <w:rsid w:val="00FC3885"/>
    <w:rsid w:val="00FC77CC"/>
    <w:rsid w:val="00FC7E8F"/>
    <w:rsid w:val="00FD0559"/>
    <w:rsid w:val="00FD21C5"/>
    <w:rsid w:val="00FD5FA2"/>
    <w:rsid w:val="00FE0034"/>
    <w:rsid w:val="00FE03EC"/>
    <w:rsid w:val="00FE0432"/>
    <w:rsid w:val="00FE0F43"/>
    <w:rsid w:val="00FE3FE0"/>
    <w:rsid w:val="00FE6C9D"/>
    <w:rsid w:val="00FF2F61"/>
    <w:rsid w:val="00FF70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7067"/>
    <w:pPr>
      <w:spacing w:before="40" w:after="360"/>
      <w:ind w:left="720" w:right="720"/>
    </w:pPr>
    <w:rPr>
      <w:rFonts w:ascii="Times New Roman" w:eastAsiaTheme="minorHAnsi" w:hAnsi="Times New Roman"/>
      <w:color w:val="595959" w:themeColor="text1" w:themeTint="A6"/>
      <w:kern w:val="20"/>
      <w:szCs w:val="20"/>
    </w:rPr>
  </w:style>
  <w:style w:type="paragraph" w:styleId="Heading1">
    <w:name w:val="heading 1"/>
    <w:basedOn w:val="Normal"/>
    <w:next w:val="Normal"/>
    <w:link w:val="Heading1Char"/>
    <w:uiPriority w:val="8"/>
    <w:unhideWhenUsed/>
    <w:qFormat/>
    <w:rsid w:val="00281F8F"/>
    <w:pPr>
      <w:spacing w:before="0"/>
      <w:contextualSpacing/>
      <w:outlineLvl w:val="0"/>
    </w:pPr>
    <w:rPr>
      <w:rFonts w:asciiTheme="majorHAnsi" w:eastAsiaTheme="majorEastAsia" w:hAnsiTheme="majorHAnsi" w:cstheme="majorBidi"/>
      <w:color w:val="112F51" w:themeColor="accent1" w:themeShade="BF"/>
    </w:rPr>
  </w:style>
  <w:style w:type="paragraph" w:styleId="Heading2">
    <w:name w:val="heading 2"/>
    <w:basedOn w:val="Normal"/>
    <w:next w:val="Normal"/>
    <w:link w:val="Heading2Char"/>
    <w:uiPriority w:val="9"/>
    <w:unhideWhenUsed/>
    <w:qFormat/>
    <w:rsid w:val="002C7067"/>
    <w:pPr>
      <w:keepNext/>
      <w:keepLines/>
      <w:spacing w:after="0"/>
      <w:outlineLvl w:val="1"/>
    </w:pPr>
    <w:rPr>
      <w:rFonts w:eastAsiaTheme="majorEastAsia" w:cstheme="majorBidi"/>
      <w:color w:val="112F51" w:themeColor="accent1" w:themeShade="BF"/>
      <w:sz w:val="26"/>
      <w:szCs w:val="26"/>
    </w:rPr>
  </w:style>
  <w:style w:type="paragraph" w:styleId="Heading3">
    <w:name w:val="heading 3"/>
    <w:basedOn w:val="Normal"/>
    <w:next w:val="Normal"/>
    <w:link w:val="Heading3Char"/>
    <w:uiPriority w:val="9"/>
    <w:semiHidden/>
    <w:qFormat/>
    <w:rsid w:val="00292AAD"/>
    <w:pPr>
      <w:keepNext/>
      <w:keepLines/>
      <w:spacing w:after="0"/>
      <w:outlineLvl w:val="2"/>
    </w:pPr>
    <w:rPr>
      <w:rFonts w:asciiTheme="majorHAnsi" w:eastAsiaTheme="majorEastAsia" w:hAnsiTheme="majorHAnsi" w:cstheme="majorBidi"/>
      <w:color w:val="0B1F36" w:themeColor="accent1" w:themeShade="7F"/>
      <w:szCs w:val="24"/>
    </w:rPr>
  </w:style>
  <w:style w:type="paragraph" w:styleId="Heading4">
    <w:name w:val="heading 4"/>
    <w:basedOn w:val="Normal"/>
    <w:next w:val="Normal"/>
    <w:link w:val="Heading4Char"/>
    <w:uiPriority w:val="9"/>
    <w:semiHidden/>
    <w:qFormat/>
    <w:rsid w:val="00485B29"/>
    <w:pPr>
      <w:keepNext/>
      <w:keepLines/>
      <w:spacing w:after="0"/>
      <w:outlineLvl w:val="3"/>
    </w:pPr>
    <w:rPr>
      <w:rFonts w:asciiTheme="majorHAnsi" w:eastAsiaTheme="majorEastAsia" w:hAnsiTheme="majorHAnsi" w:cstheme="majorBidi"/>
      <w:i/>
      <w:iCs/>
      <w:color w:val="112F5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281F8F"/>
    <w:rPr>
      <w:rFonts w:asciiTheme="majorHAnsi" w:eastAsiaTheme="majorEastAsia" w:hAnsiTheme="majorHAnsi" w:cstheme="majorBidi"/>
      <w:color w:val="112F51" w:themeColor="accent1" w:themeShade="BF"/>
      <w:kern w:val="20"/>
      <w:szCs w:val="20"/>
    </w:rPr>
  </w:style>
  <w:style w:type="paragraph" w:customStyle="1" w:styleId="Recipient">
    <w:name w:val="Recipient"/>
    <w:basedOn w:val="Normal"/>
    <w:uiPriority w:val="3"/>
    <w:qFormat/>
    <w:rsid w:val="00A66B18"/>
    <w:pPr>
      <w:spacing w:before="840" w:after="40"/>
    </w:pPr>
    <w:rPr>
      <w:b/>
      <w:bCs/>
      <w:color w:val="000000" w:themeColor="text1"/>
    </w:rPr>
  </w:style>
  <w:style w:type="paragraph" w:styleId="Salutation">
    <w:name w:val="Salutation"/>
    <w:basedOn w:val="Normal"/>
    <w:link w:val="SalutationChar"/>
    <w:uiPriority w:val="4"/>
    <w:unhideWhenUsed/>
    <w:qFormat/>
    <w:rsid w:val="00A66B18"/>
    <w:pPr>
      <w:spacing w:before="720"/>
    </w:pPr>
  </w:style>
  <w:style w:type="character" w:customStyle="1" w:styleId="SalutationChar">
    <w:name w:val="Salutation Char"/>
    <w:basedOn w:val="DefaultParagraphFont"/>
    <w:link w:val="Salutation"/>
    <w:uiPriority w:val="4"/>
    <w:rsid w:val="00A66B18"/>
    <w:rPr>
      <w:rFonts w:eastAsiaTheme="minorHAnsi"/>
      <w:color w:val="595959" w:themeColor="text1" w:themeTint="A6"/>
      <w:kern w:val="20"/>
      <w:sz w:val="20"/>
      <w:szCs w:val="20"/>
    </w:rPr>
  </w:style>
  <w:style w:type="paragraph" w:styleId="Closing">
    <w:name w:val="Closing"/>
    <w:basedOn w:val="Normal"/>
    <w:next w:val="Signature"/>
    <w:link w:val="ClosingChar"/>
    <w:uiPriority w:val="6"/>
    <w:unhideWhenUsed/>
    <w:qFormat/>
    <w:rsid w:val="00A6783B"/>
    <w:pPr>
      <w:spacing w:before="480" w:after="960"/>
    </w:pPr>
  </w:style>
  <w:style w:type="character" w:customStyle="1" w:styleId="ClosingChar">
    <w:name w:val="Closing Char"/>
    <w:basedOn w:val="DefaultParagraphFont"/>
    <w:link w:val="Closing"/>
    <w:uiPriority w:val="6"/>
    <w:rsid w:val="00A6783B"/>
    <w:rPr>
      <w:rFonts w:eastAsiaTheme="minorHAnsi"/>
      <w:color w:val="595959" w:themeColor="text1" w:themeTint="A6"/>
      <w:kern w:val="20"/>
      <w:szCs w:val="20"/>
    </w:rPr>
  </w:style>
  <w:style w:type="paragraph" w:styleId="Signature">
    <w:name w:val="Signature"/>
    <w:basedOn w:val="Normal"/>
    <w:link w:val="SignatureChar"/>
    <w:uiPriority w:val="7"/>
    <w:unhideWhenUsed/>
    <w:qFormat/>
    <w:rsid w:val="00A6783B"/>
    <w:pPr>
      <w:contextualSpacing/>
    </w:pPr>
    <w:rPr>
      <w:b/>
      <w:bCs/>
      <w:color w:val="17406D" w:themeColor="accent1"/>
    </w:rPr>
  </w:style>
  <w:style w:type="character" w:customStyle="1" w:styleId="SignatureChar">
    <w:name w:val="Signature Char"/>
    <w:basedOn w:val="DefaultParagraphFont"/>
    <w:link w:val="Signature"/>
    <w:uiPriority w:val="7"/>
    <w:rsid w:val="00A6783B"/>
    <w:rPr>
      <w:rFonts w:eastAsiaTheme="minorHAnsi"/>
      <w:b/>
      <w:bCs/>
      <w:color w:val="17406D" w:themeColor="accent1"/>
      <w:kern w:val="20"/>
      <w:szCs w:val="20"/>
    </w:rPr>
  </w:style>
  <w:style w:type="paragraph" w:styleId="Header">
    <w:name w:val="header"/>
    <w:basedOn w:val="Normal"/>
    <w:link w:val="HeaderChar"/>
    <w:uiPriority w:val="99"/>
    <w:unhideWhenUsed/>
    <w:rsid w:val="003E24DF"/>
    <w:pPr>
      <w:spacing w:after="0"/>
      <w:jc w:val="right"/>
    </w:pPr>
  </w:style>
  <w:style w:type="character" w:customStyle="1" w:styleId="HeaderChar">
    <w:name w:val="Header Char"/>
    <w:basedOn w:val="DefaultParagraphFont"/>
    <w:link w:val="Header"/>
    <w:uiPriority w:val="99"/>
    <w:rsid w:val="003E24DF"/>
    <w:rPr>
      <w:rFonts w:eastAsiaTheme="minorHAnsi"/>
      <w:color w:val="595959" w:themeColor="text1" w:themeTint="A6"/>
      <w:kern w:val="20"/>
      <w:sz w:val="20"/>
      <w:szCs w:val="20"/>
    </w:rPr>
  </w:style>
  <w:style w:type="character" w:styleId="Strong">
    <w:name w:val="Strong"/>
    <w:basedOn w:val="DefaultParagraphFont"/>
    <w:uiPriority w:val="22"/>
    <w:qFormat/>
    <w:rsid w:val="003E24DF"/>
    <w:rPr>
      <w:b/>
      <w:bCs/>
    </w:rPr>
  </w:style>
  <w:style w:type="paragraph" w:customStyle="1" w:styleId="ContactInfo">
    <w:name w:val="Contact Info"/>
    <w:basedOn w:val="Normal"/>
    <w:uiPriority w:val="1"/>
    <w:qFormat/>
    <w:rsid w:val="00A66B18"/>
    <w:pPr>
      <w:spacing w:before="0" w:after="0"/>
    </w:pPr>
    <w:rPr>
      <w:color w:val="FFFFFF" w:themeColor="background1"/>
    </w:rPr>
  </w:style>
  <w:style w:type="character" w:customStyle="1" w:styleId="Heading2Char">
    <w:name w:val="Heading 2 Char"/>
    <w:basedOn w:val="DefaultParagraphFont"/>
    <w:link w:val="Heading2"/>
    <w:uiPriority w:val="9"/>
    <w:rsid w:val="002C7067"/>
    <w:rPr>
      <w:rFonts w:ascii="Times New Roman" w:eastAsiaTheme="majorEastAsia" w:hAnsi="Times New Roman" w:cstheme="majorBidi"/>
      <w:color w:val="112F51" w:themeColor="accent1" w:themeShade="BF"/>
      <w:kern w:val="20"/>
      <w:sz w:val="26"/>
      <w:szCs w:val="26"/>
    </w:rPr>
  </w:style>
  <w:style w:type="paragraph" w:styleId="NormalWeb">
    <w:name w:val="Normal (Web)"/>
    <w:basedOn w:val="Normal"/>
    <w:uiPriority w:val="99"/>
    <w:unhideWhenUsed/>
    <w:rsid w:val="00083BAA"/>
    <w:pPr>
      <w:spacing w:before="100" w:beforeAutospacing="1" w:after="100" w:afterAutospacing="1"/>
    </w:pPr>
    <w:rPr>
      <w:rFonts w:eastAsiaTheme="minorEastAsia" w:cs="Times New Roman"/>
      <w:color w:val="auto"/>
      <w:kern w:val="0"/>
      <w:szCs w:val="24"/>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unhideWhenUsed/>
    <w:rsid w:val="00A66B18"/>
    <w:pPr>
      <w:tabs>
        <w:tab w:val="center" w:pos="4680"/>
        <w:tab w:val="right" w:pos="9360"/>
      </w:tabs>
      <w:spacing w:before="0" w:after="0"/>
    </w:pPr>
  </w:style>
  <w:style w:type="character" w:customStyle="1" w:styleId="FooterChar">
    <w:name w:val="Footer Char"/>
    <w:basedOn w:val="DefaultParagraphFont"/>
    <w:link w:val="Footer"/>
    <w:uiPriority w:val="99"/>
    <w:rsid w:val="00A66B18"/>
    <w:rPr>
      <w:rFonts w:eastAsiaTheme="minorHAnsi"/>
      <w:color w:val="595959" w:themeColor="text1" w:themeTint="A6"/>
      <w:kern w:val="20"/>
      <w:sz w:val="20"/>
      <w:szCs w:val="20"/>
    </w:rPr>
  </w:style>
  <w:style w:type="paragraph" w:customStyle="1" w:styleId="Logo">
    <w:name w:val="Logo"/>
    <w:basedOn w:val="Normal"/>
    <w:next w:val="Normal"/>
    <w:link w:val="LogoChar"/>
    <w:qFormat/>
    <w:rsid w:val="00AA089B"/>
    <w:pPr>
      <w:spacing w:before="0" w:after="0"/>
      <w:ind w:left="-180" w:right="-24"/>
      <w:jc w:val="center"/>
    </w:pPr>
    <w:rPr>
      <w:rFonts w:hAnsi="Calibri"/>
      <w:b/>
      <w:bCs/>
      <w:color w:val="FFFFFF" w:themeColor="background1"/>
      <w:spacing w:val="120"/>
      <w:kern w:val="24"/>
      <w:sz w:val="44"/>
      <w:szCs w:val="48"/>
    </w:rPr>
  </w:style>
  <w:style w:type="character" w:customStyle="1" w:styleId="LogoChar">
    <w:name w:val="Logo Char"/>
    <w:basedOn w:val="DefaultParagraphFont"/>
    <w:link w:val="Logo"/>
    <w:rsid w:val="00AA089B"/>
    <w:rPr>
      <w:rFonts w:eastAsiaTheme="minorHAnsi" w:hAnsi="Calibri"/>
      <w:b/>
      <w:bCs/>
      <w:color w:val="FFFFFF" w:themeColor="background1"/>
      <w:spacing w:val="120"/>
      <w:kern w:val="24"/>
      <w:sz w:val="44"/>
      <w:szCs w:val="48"/>
    </w:rPr>
  </w:style>
  <w:style w:type="paragraph" w:styleId="TOCHeading">
    <w:name w:val="TOC Heading"/>
    <w:basedOn w:val="Heading1"/>
    <w:next w:val="Normal"/>
    <w:uiPriority w:val="39"/>
    <w:unhideWhenUsed/>
    <w:qFormat/>
    <w:rsid w:val="00E064AC"/>
    <w:pPr>
      <w:keepNext/>
      <w:keepLines/>
      <w:spacing w:before="400" w:after="40"/>
      <w:ind w:left="0" w:right="0"/>
      <w:contextualSpacing w:val="0"/>
      <w:outlineLvl w:val="9"/>
    </w:pPr>
    <w:rPr>
      <w:caps/>
      <w:color w:val="0B1F36" w:themeColor="accent1" w:themeShade="80"/>
      <w:kern w:val="0"/>
      <w:sz w:val="36"/>
      <w:szCs w:val="36"/>
    </w:rPr>
  </w:style>
  <w:style w:type="paragraph" w:styleId="TOC1">
    <w:name w:val="toc 1"/>
    <w:basedOn w:val="Normal"/>
    <w:next w:val="Normal"/>
    <w:autoRedefine/>
    <w:uiPriority w:val="39"/>
    <w:unhideWhenUsed/>
    <w:rsid w:val="00E064AC"/>
    <w:pPr>
      <w:spacing w:before="120" w:after="0"/>
      <w:ind w:left="0"/>
    </w:pPr>
    <w:rPr>
      <w:b/>
      <w:bCs/>
      <w:i/>
      <w:iCs/>
      <w:szCs w:val="24"/>
    </w:rPr>
  </w:style>
  <w:style w:type="character" w:styleId="Hyperlink">
    <w:name w:val="Hyperlink"/>
    <w:basedOn w:val="DefaultParagraphFont"/>
    <w:uiPriority w:val="99"/>
    <w:unhideWhenUsed/>
    <w:rsid w:val="00E064AC"/>
    <w:rPr>
      <w:color w:val="F49100" w:themeColor="hyperlink"/>
      <w:u w:val="single"/>
    </w:rPr>
  </w:style>
  <w:style w:type="paragraph" w:styleId="Title">
    <w:name w:val="Title"/>
    <w:basedOn w:val="Normal"/>
    <w:next w:val="Normal"/>
    <w:link w:val="TitleChar"/>
    <w:uiPriority w:val="10"/>
    <w:qFormat/>
    <w:rsid w:val="00F24151"/>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24151"/>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8F28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C5C47"/>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5C47"/>
    <w:rPr>
      <w:rFonts w:ascii="Segoe UI" w:eastAsiaTheme="minorHAnsi" w:hAnsi="Segoe UI" w:cs="Segoe UI"/>
      <w:color w:val="595959" w:themeColor="text1" w:themeTint="A6"/>
      <w:kern w:val="20"/>
      <w:sz w:val="18"/>
      <w:szCs w:val="18"/>
    </w:rPr>
  </w:style>
  <w:style w:type="character" w:styleId="FollowedHyperlink">
    <w:name w:val="FollowedHyperlink"/>
    <w:basedOn w:val="DefaultParagraphFont"/>
    <w:uiPriority w:val="99"/>
    <w:semiHidden/>
    <w:unhideWhenUsed/>
    <w:rsid w:val="0007520F"/>
    <w:rPr>
      <w:color w:val="85DFD0" w:themeColor="followedHyperlink"/>
      <w:u w:val="single"/>
    </w:rPr>
  </w:style>
  <w:style w:type="paragraph" w:styleId="TOC2">
    <w:name w:val="toc 2"/>
    <w:basedOn w:val="Normal"/>
    <w:next w:val="Normal"/>
    <w:autoRedefine/>
    <w:uiPriority w:val="39"/>
    <w:unhideWhenUsed/>
    <w:rsid w:val="000A2CD3"/>
    <w:pPr>
      <w:spacing w:before="120" w:after="0"/>
      <w:ind w:left="240"/>
    </w:pPr>
    <w:rPr>
      <w:b/>
      <w:bCs/>
      <w:sz w:val="22"/>
      <w:szCs w:val="22"/>
    </w:rPr>
  </w:style>
  <w:style w:type="character" w:customStyle="1" w:styleId="Style01">
    <w:name w:val="Style01"/>
    <w:basedOn w:val="Hyperlink"/>
    <w:uiPriority w:val="1"/>
    <w:qFormat/>
    <w:rsid w:val="000A2CD3"/>
    <w:rPr>
      <w:b/>
      <w:color w:val="auto"/>
      <w:u w:val="none"/>
    </w:rPr>
  </w:style>
  <w:style w:type="paragraph" w:styleId="TOC3">
    <w:name w:val="toc 3"/>
    <w:basedOn w:val="Normal"/>
    <w:next w:val="Normal"/>
    <w:autoRedefine/>
    <w:uiPriority w:val="39"/>
    <w:unhideWhenUsed/>
    <w:rsid w:val="009139AF"/>
    <w:pPr>
      <w:spacing w:before="0" w:after="0"/>
      <w:ind w:left="480"/>
    </w:pPr>
    <w:rPr>
      <w:sz w:val="20"/>
    </w:rPr>
  </w:style>
  <w:style w:type="paragraph" w:styleId="TOC4">
    <w:name w:val="toc 4"/>
    <w:basedOn w:val="Normal"/>
    <w:next w:val="Normal"/>
    <w:autoRedefine/>
    <w:uiPriority w:val="39"/>
    <w:unhideWhenUsed/>
    <w:rsid w:val="009139AF"/>
    <w:pPr>
      <w:spacing w:before="0" w:after="0"/>
    </w:pPr>
    <w:rPr>
      <w:sz w:val="20"/>
    </w:rPr>
  </w:style>
  <w:style w:type="paragraph" w:styleId="TOC5">
    <w:name w:val="toc 5"/>
    <w:basedOn w:val="Normal"/>
    <w:next w:val="Normal"/>
    <w:autoRedefine/>
    <w:uiPriority w:val="39"/>
    <w:unhideWhenUsed/>
    <w:rsid w:val="009139AF"/>
    <w:pPr>
      <w:spacing w:before="0" w:after="0"/>
      <w:ind w:left="960"/>
    </w:pPr>
    <w:rPr>
      <w:sz w:val="20"/>
    </w:rPr>
  </w:style>
  <w:style w:type="paragraph" w:styleId="TOC6">
    <w:name w:val="toc 6"/>
    <w:basedOn w:val="Normal"/>
    <w:next w:val="Normal"/>
    <w:autoRedefine/>
    <w:uiPriority w:val="39"/>
    <w:unhideWhenUsed/>
    <w:rsid w:val="009139AF"/>
    <w:pPr>
      <w:spacing w:before="0" w:after="0"/>
      <w:ind w:left="1200"/>
    </w:pPr>
    <w:rPr>
      <w:sz w:val="20"/>
    </w:rPr>
  </w:style>
  <w:style w:type="paragraph" w:styleId="TOC7">
    <w:name w:val="toc 7"/>
    <w:basedOn w:val="Normal"/>
    <w:next w:val="Normal"/>
    <w:autoRedefine/>
    <w:uiPriority w:val="39"/>
    <w:unhideWhenUsed/>
    <w:rsid w:val="009139AF"/>
    <w:pPr>
      <w:spacing w:before="0" w:after="0"/>
      <w:ind w:left="1440"/>
    </w:pPr>
    <w:rPr>
      <w:sz w:val="20"/>
    </w:rPr>
  </w:style>
  <w:style w:type="paragraph" w:styleId="TOC8">
    <w:name w:val="toc 8"/>
    <w:basedOn w:val="Normal"/>
    <w:next w:val="Normal"/>
    <w:autoRedefine/>
    <w:uiPriority w:val="39"/>
    <w:unhideWhenUsed/>
    <w:rsid w:val="009139AF"/>
    <w:pPr>
      <w:spacing w:before="0" w:after="0"/>
      <w:ind w:left="1680"/>
    </w:pPr>
    <w:rPr>
      <w:sz w:val="20"/>
    </w:rPr>
  </w:style>
  <w:style w:type="paragraph" w:styleId="TOC9">
    <w:name w:val="toc 9"/>
    <w:basedOn w:val="Normal"/>
    <w:next w:val="Normal"/>
    <w:autoRedefine/>
    <w:uiPriority w:val="39"/>
    <w:unhideWhenUsed/>
    <w:rsid w:val="009139AF"/>
    <w:pPr>
      <w:spacing w:before="0" w:after="0"/>
      <w:ind w:left="1920"/>
    </w:pPr>
    <w:rPr>
      <w:sz w:val="20"/>
    </w:rPr>
  </w:style>
  <w:style w:type="paragraph" w:styleId="NoSpacing">
    <w:name w:val="No Spacing"/>
    <w:uiPriority w:val="1"/>
    <w:qFormat/>
    <w:rsid w:val="00B1087E"/>
    <w:pPr>
      <w:ind w:left="720" w:right="720"/>
    </w:pPr>
    <w:rPr>
      <w:rFonts w:ascii="Times New Roman" w:eastAsiaTheme="minorHAnsi" w:hAnsi="Times New Roman"/>
      <w:color w:val="595959" w:themeColor="text1" w:themeTint="A6"/>
      <w:kern w:val="20"/>
      <w:szCs w:val="20"/>
    </w:rPr>
  </w:style>
  <w:style w:type="paragraph" w:styleId="ListParagraph">
    <w:name w:val="List Paragraph"/>
    <w:basedOn w:val="Normal"/>
    <w:uiPriority w:val="34"/>
    <w:qFormat/>
    <w:rsid w:val="00616114"/>
    <w:pPr>
      <w:spacing w:before="0" w:after="160" w:line="259" w:lineRule="auto"/>
      <w:ind w:right="0"/>
      <w:contextualSpacing/>
    </w:pPr>
    <w:rPr>
      <w:rFonts w:asciiTheme="minorHAnsi" w:hAnsiTheme="minorHAnsi"/>
      <w:color w:val="auto"/>
      <w:kern w:val="0"/>
      <w:sz w:val="22"/>
      <w:szCs w:val="22"/>
      <w:lang w:eastAsia="en-US"/>
    </w:rPr>
  </w:style>
  <w:style w:type="character" w:customStyle="1" w:styleId="Heading3Char">
    <w:name w:val="Heading 3 Char"/>
    <w:basedOn w:val="DefaultParagraphFont"/>
    <w:link w:val="Heading3"/>
    <w:uiPriority w:val="9"/>
    <w:semiHidden/>
    <w:rsid w:val="00292AAD"/>
    <w:rPr>
      <w:rFonts w:asciiTheme="majorHAnsi" w:eastAsiaTheme="majorEastAsia" w:hAnsiTheme="majorHAnsi" w:cstheme="majorBidi"/>
      <w:color w:val="0B1F36" w:themeColor="accent1" w:themeShade="7F"/>
      <w:kern w:val="20"/>
    </w:rPr>
  </w:style>
  <w:style w:type="character" w:customStyle="1" w:styleId="Heading4Char">
    <w:name w:val="Heading 4 Char"/>
    <w:basedOn w:val="DefaultParagraphFont"/>
    <w:link w:val="Heading4"/>
    <w:uiPriority w:val="9"/>
    <w:semiHidden/>
    <w:rsid w:val="00485B29"/>
    <w:rPr>
      <w:rFonts w:asciiTheme="majorHAnsi" w:eastAsiaTheme="majorEastAsia" w:hAnsiTheme="majorHAnsi" w:cstheme="majorBidi"/>
      <w:i/>
      <w:iCs/>
      <w:color w:val="112F51" w:themeColor="accent1" w:themeShade="BF"/>
      <w:kern w:val="20"/>
      <w:szCs w:val="20"/>
    </w:rPr>
  </w:style>
  <w:style w:type="character" w:customStyle="1" w:styleId="UnresolvedMention">
    <w:name w:val="Unresolved Mention"/>
    <w:basedOn w:val="DefaultParagraphFont"/>
    <w:uiPriority w:val="99"/>
    <w:semiHidden/>
    <w:unhideWhenUsed/>
    <w:rsid w:val="00893C56"/>
    <w:rPr>
      <w:color w:val="605E5C"/>
      <w:shd w:val="clear" w:color="auto" w:fill="E1DFDD"/>
    </w:rPr>
  </w:style>
  <w:style w:type="character" w:styleId="HTMLCode">
    <w:name w:val="HTML Code"/>
    <w:basedOn w:val="DefaultParagraphFont"/>
    <w:uiPriority w:val="99"/>
    <w:semiHidden/>
    <w:unhideWhenUsed/>
    <w:rsid w:val="002859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5752">
      <w:bodyDiv w:val="1"/>
      <w:marLeft w:val="0"/>
      <w:marRight w:val="0"/>
      <w:marTop w:val="0"/>
      <w:marBottom w:val="0"/>
      <w:divBdr>
        <w:top w:val="none" w:sz="0" w:space="0" w:color="auto"/>
        <w:left w:val="none" w:sz="0" w:space="0" w:color="auto"/>
        <w:bottom w:val="none" w:sz="0" w:space="0" w:color="auto"/>
        <w:right w:val="none" w:sz="0" w:space="0" w:color="auto"/>
      </w:divBdr>
    </w:div>
    <w:div w:id="587154241">
      <w:bodyDiv w:val="1"/>
      <w:marLeft w:val="0"/>
      <w:marRight w:val="0"/>
      <w:marTop w:val="0"/>
      <w:marBottom w:val="0"/>
      <w:divBdr>
        <w:top w:val="none" w:sz="0" w:space="0" w:color="auto"/>
        <w:left w:val="none" w:sz="0" w:space="0" w:color="auto"/>
        <w:bottom w:val="none" w:sz="0" w:space="0" w:color="auto"/>
        <w:right w:val="none" w:sz="0" w:space="0" w:color="auto"/>
      </w:divBdr>
    </w:div>
    <w:div w:id="641618152">
      <w:bodyDiv w:val="1"/>
      <w:marLeft w:val="0"/>
      <w:marRight w:val="0"/>
      <w:marTop w:val="0"/>
      <w:marBottom w:val="0"/>
      <w:divBdr>
        <w:top w:val="none" w:sz="0" w:space="0" w:color="auto"/>
        <w:left w:val="none" w:sz="0" w:space="0" w:color="auto"/>
        <w:bottom w:val="none" w:sz="0" w:space="0" w:color="auto"/>
        <w:right w:val="none" w:sz="0" w:space="0" w:color="auto"/>
      </w:divBdr>
    </w:div>
    <w:div w:id="792748127">
      <w:bodyDiv w:val="1"/>
      <w:marLeft w:val="0"/>
      <w:marRight w:val="0"/>
      <w:marTop w:val="0"/>
      <w:marBottom w:val="0"/>
      <w:divBdr>
        <w:top w:val="none" w:sz="0" w:space="0" w:color="auto"/>
        <w:left w:val="none" w:sz="0" w:space="0" w:color="auto"/>
        <w:bottom w:val="none" w:sz="0" w:space="0" w:color="auto"/>
        <w:right w:val="none" w:sz="0" w:space="0" w:color="auto"/>
      </w:divBdr>
    </w:div>
    <w:div w:id="948898330">
      <w:bodyDiv w:val="1"/>
      <w:marLeft w:val="0"/>
      <w:marRight w:val="0"/>
      <w:marTop w:val="0"/>
      <w:marBottom w:val="0"/>
      <w:divBdr>
        <w:top w:val="none" w:sz="0" w:space="0" w:color="auto"/>
        <w:left w:val="none" w:sz="0" w:space="0" w:color="auto"/>
        <w:bottom w:val="none" w:sz="0" w:space="0" w:color="auto"/>
        <w:right w:val="none" w:sz="0" w:space="0" w:color="auto"/>
      </w:divBdr>
    </w:div>
    <w:div w:id="1104885759">
      <w:bodyDiv w:val="1"/>
      <w:marLeft w:val="0"/>
      <w:marRight w:val="0"/>
      <w:marTop w:val="0"/>
      <w:marBottom w:val="0"/>
      <w:divBdr>
        <w:top w:val="none" w:sz="0" w:space="0" w:color="auto"/>
        <w:left w:val="none" w:sz="0" w:space="0" w:color="auto"/>
        <w:bottom w:val="none" w:sz="0" w:space="0" w:color="auto"/>
        <w:right w:val="none" w:sz="0" w:space="0" w:color="auto"/>
      </w:divBdr>
    </w:div>
    <w:div w:id="1347634584">
      <w:bodyDiv w:val="1"/>
      <w:marLeft w:val="0"/>
      <w:marRight w:val="0"/>
      <w:marTop w:val="0"/>
      <w:marBottom w:val="0"/>
      <w:divBdr>
        <w:top w:val="none" w:sz="0" w:space="0" w:color="auto"/>
        <w:left w:val="none" w:sz="0" w:space="0" w:color="auto"/>
        <w:bottom w:val="none" w:sz="0" w:space="0" w:color="auto"/>
        <w:right w:val="none" w:sz="0" w:space="0" w:color="auto"/>
      </w:divBdr>
    </w:div>
    <w:div w:id="2057966853">
      <w:bodyDiv w:val="1"/>
      <w:marLeft w:val="0"/>
      <w:marRight w:val="0"/>
      <w:marTop w:val="0"/>
      <w:marBottom w:val="0"/>
      <w:divBdr>
        <w:top w:val="none" w:sz="0" w:space="0" w:color="auto"/>
        <w:left w:val="none" w:sz="0" w:space="0" w:color="auto"/>
        <w:bottom w:val="none" w:sz="0" w:space="0" w:color="auto"/>
        <w:right w:val="none" w:sz="0" w:space="0" w:color="auto"/>
      </w:divBdr>
    </w:div>
    <w:div w:id="2101179351">
      <w:bodyDiv w:val="1"/>
      <w:marLeft w:val="0"/>
      <w:marRight w:val="0"/>
      <w:marTop w:val="0"/>
      <w:marBottom w:val="0"/>
      <w:divBdr>
        <w:top w:val="none" w:sz="0" w:space="0" w:color="auto"/>
        <w:left w:val="none" w:sz="0" w:space="0" w:color="auto"/>
        <w:bottom w:val="none" w:sz="0" w:space="0" w:color="auto"/>
        <w:right w:val="none" w:sz="0" w:space="0" w:color="auto"/>
      </w:divBdr>
    </w:div>
    <w:div w:id="2132823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sfx.inqube.com/inventory/Report/yy_update" TargetMode="External"/><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anawadu\AppData\Roaming\Microsoft\Templates\Blue%20curve%20letterhead.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521278DCB8DB4096F5D7A0A06F48DF" ma:contentTypeVersion="6" ma:contentTypeDescription="Create a new document." ma:contentTypeScope="" ma:versionID="dca6209182cebd771d7e3e2f2aad8e3a">
  <xsd:schema xmlns:xsd="http://www.w3.org/2001/XMLSchema" xmlns:xs="http://www.w3.org/2001/XMLSchema" xmlns:p="http://schemas.microsoft.com/office/2006/metadata/properties" xmlns:ns2="0d57e1bc-c6cc-4088-8f6f-31805023ce03" xmlns:ns3="59b1bb36-ea60-4eac-8ed2-1aa75ee4ea93" targetNamespace="http://schemas.microsoft.com/office/2006/metadata/properties" ma:root="true" ma:fieldsID="095d46d9eb70b331c40035c42771007a" ns2:_="" ns3:_="">
    <xsd:import namespace="0d57e1bc-c6cc-4088-8f6f-31805023ce03"/>
    <xsd:import namespace="59b1bb36-ea60-4eac-8ed2-1aa75ee4ea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57e1bc-c6cc-4088-8f6f-31805023c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b1bb36-ea60-4eac-8ed2-1aa75ee4ea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72AD07-53A3-41FC-A530-2744C14395A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5943E59-4339-48B3-8F90-899960801A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57e1bc-c6cc-4088-8f6f-31805023ce03"/>
    <ds:schemaRef ds:uri="59b1bb36-ea60-4eac-8ed2-1aa75ee4ea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04023A-A2A1-445E-8B7C-04FB2DBA5906}">
  <ds:schemaRefs>
    <ds:schemaRef ds:uri="http://schemas.microsoft.com/sharepoint/v3/contenttype/forms"/>
  </ds:schemaRefs>
</ds:datastoreItem>
</file>

<file path=customXml/itemProps4.xml><?xml version="1.0" encoding="utf-8"?>
<ds:datastoreItem xmlns:ds="http://schemas.openxmlformats.org/officeDocument/2006/customXml" ds:itemID="{427A9127-46DD-4868-A158-A7FDE5F01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Blue curve letterhead.dotx</Template>
  <TotalTime>0</TotalTime>
  <Pages>11</Pages>
  <Words>728</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2025-03-09T19:26:00Z</dcterms:created>
  <dcterms:modified xsi:type="dcterms:W3CDTF">2025-12-20T14:22:00Z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0x01010098521278DCB8DB4096F5D7A0A06F48DF</vt:lpwstr>
  </property>
</Properties>
</file>